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9E30CF" w14:textId="77777777" w:rsidR="009733EE" w:rsidRDefault="009733EE" w:rsidP="009733EE">
      <w:pPr>
        <w:jc w:val="center"/>
      </w:pPr>
      <w:bookmarkStart w:id="0" w:name="_Toc10369004"/>
      <w:bookmarkStart w:id="1" w:name="_Toc10369635"/>
      <w:bookmarkStart w:id="2" w:name="_Toc10440336"/>
      <w:r>
        <w:rPr>
          <w:rFonts w:ascii="Arial" w:hAnsi="Arial" w:cs="Arial"/>
        </w:rPr>
        <w:t>МИНОБРНАУКИ РОССИИ</w:t>
      </w:r>
      <w:bookmarkEnd w:id="0"/>
      <w:bookmarkEnd w:id="1"/>
      <w:bookmarkEnd w:id="2"/>
    </w:p>
    <w:p w14:paraId="00C357E2" w14:textId="77777777" w:rsidR="009733EE" w:rsidRDefault="009733EE" w:rsidP="009733EE">
      <w:pPr>
        <w:jc w:val="center"/>
      </w:pPr>
      <w:bookmarkStart w:id="3" w:name="_Toc10369636"/>
      <w:bookmarkStart w:id="4" w:name="_Toc10440337"/>
      <w:bookmarkStart w:id="5" w:name="_Toc10369005"/>
      <w:r>
        <w:rPr>
          <w:rFonts w:ascii="Arial" w:hAnsi="Arial" w:cs="Arial"/>
          <w:b/>
          <w:spacing w:val="-20"/>
          <w:sz w:val="20"/>
          <w:szCs w:val="20"/>
        </w:rPr>
        <w:t>ФЕДЕРАЛЬНОЕ ГОСУДАРСТВЕННОЕ БЮДЖЕТНОЕ ОБРАЗОВАТЕЛЬНОЕ УЧРЕЖДЕНИЕ</w:t>
      </w:r>
      <w:bookmarkEnd w:id="3"/>
      <w:bookmarkEnd w:id="4"/>
      <w:bookmarkEnd w:id="5"/>
    </w:p>
    <w:p w14:paraId="610F350B" w14:textId="77777777" w:rsidR="009733EE" w:rsidRDefault="009733EE" w:rsidP="009733EE">
      <w:pPr>
        <w:jc w:val="center"/>
      </w:pPr>
      <w:bookmarkStart w:id="6" w:name="_Toc10369637"/>
      <w:bookmarkStart w:id="7" w:name="_Toc10440338"/>
      <w:bookmarkStart w:id="8" w:name="_Toc10369006"/>
      <w:r>
        <w:rPr>
          <w:rFonts w:ascii="Arial" w:hAnsi="Arial" w:cs="Arial"/>
          <w:b/>
          <w:spacing w:val="-20"/>
          <w:sz w:val="20"/>
          <w:szCs w:val="20"/>
        </w:rPr>
        <w:t>ВЫСШЕГО ОБРАЗОВАНИЯ</w:t>
      </w:r>
      <w:bookmarkEnd w:id="6"/>
      <w:bookmarkEnd w:id="7"/>
      <w:bookmarkEnd w:id="8"/>
    </w:p>
    <w:p w14:paraId="1F72CCD4" w14:textId="77777777" w:rsidR="009733EE" w:rsidRDefault="009733EE" w:rsidP="009733EE">
      <w:pPr>
        <w:jc w:val="center"/>
      </w:pPr>
      <w:bookmarkStart w:id="9" w:name="_Toc10369638"/>
      <w:bookmarkStart w:id="10" w:name="_Toc10440339"/>
      <w:bookmarkStart w:id="11" w:name="_Toc10369007"/>
      <w:r>
        <w:rPr>
          <w:rFonts w:ascii="Arial" w:hAnsi="Arial" w:cs="Arial"/>
          <w:b/>
        </w:rPr>
        <w:t>“ВОРОНЕЖСКИЙ ГОСУДАРСТВЕННЫЙ УНИВЕРСИТЕТ”</w:t>
      </w:r>
      <w:bookmarkEnd w:id="9"/>
      <w:bookmarkEnd w:id="10"/>
      <w:bookmarkEnd w:id="11"/>
    </w:p>
    <w:p w14:paraId="12289A30" w14:textId="77777777" w:rsidR="009733EE" w:rsidRDefault="009733EE" w:rsidP="009733EE">
      <w:pPr>
        <w:jc w:val="center"/>
        <w:rPr>
          <w:rFonts w:ascii="Arial" w:hAnsi="Arial" w:cs="Arial"/>
          <w:b/>
        </w:rPr>
      </w:pPr>
    </w:p>
    <w:p w14:paraId="3AAFED9E" w14:textId="77777777" w:rsidR="009733EE" w:rsidRDefault="009733EE" w:rsidP="009733EE">
      <w:pPr>
        <w:spacing w:before="240" w:after="240"/>
        <w:jc w:val="center"/>
      </w:pPr>
      <w:bookmarkStart w:id="12" w:name="_Toc10369639"/>
      <w:bookmarkStart w:id="13" w:name="_Toc10440340"/>
      <w:bookmarkStart w:id="14" w:name="_Toc10369008"/>
      <w:r>
        <w:rPr>
          <w:rFonts w:ascii="Arial" w:hAnsi="Arial" w:cs="Arial"/>
        </w:rPr>
        <w:t xml:space="preserve">Факультет </w:t>
      </w:r>
      <w:r>
        <w:rPr>
          <w:rFonts w:ascii="Arial" w:hAnsi="Arial" w:cs="Arial"/>
          <w:i/>
        </w:rPr>
        <w:t>компьютерных наук</w:t>
      </w:r>
      <w:bookmarkEnd w:id="12"/>
      <w:bookmarkEnd w:id="13"/>
      <w:bookmarkEnd w:id="14"/>
    </w:p>
    <w:p w14:paraId="0A3B997F" w14:textId="77777777" w:rsidR="009733EE" w:rsidRDefault="009733EE" w:rsidP="009733EE">
      <w:pPr>
        <w:spacing w:before="240" w:after="840"/>
        <w:jc w:val="center"/>
      </w:pPr>
      <w:bookmarkStart w:id="15" w:name="_Toc10369640"/>
      <w:bookmarkStart w:id="16" w:name="_Toc10440341"/>
      <w:bookmarkStart w:id="17" w:name="_Toc10369009"/>
      <w:r>
        <w:rPr>
          <w:rFonts w:ascii="Arial" w:hAnsi="Arial" w:cs="Arial"/>
        </w:rPr>
        <w:t>Кафедра</w:t>
      </w:r>
      <w:r>
        <w:rPr>
          <w:rFonts w:ascii="Arial" w:hAnsi="Arial" w:cs="Arial"/>
          <w:i/>
        </w:rPr>
        <w:t xml:space="preserve"> </w:t>
      </w:r>
      <w:bookmarkEnd w:id="15"/>
      <w:bookmarkEnd w:id="16"/>
      <w:bookmarkEnd w:id="17"/>
      <w:r>
        <w:rPr>
          <w:rFonts w:ascii="Arial" w:hAnsi="Arial" w:cs="Arial"/>
          <w:i/>
          <w:iCs/>
        </w:rPr>
        <w:t>технологий обработки и защиты информации</w:t>
      </w:r>
    </w:p>
    <w:p w14:paraId="2B7C6179" w14:textId="77777777" w:rsidR="009733EE" w:rsidRPr="009733EE" w:rsidRDefault="009733EE" w:rsidP="009733EE">
      <w:pPr>
        <w:suppressAutoHyphens/>
        <w:spacing w:before="120" w:after="120"/>
        <w:jc w:val="center"/>
      </w:pPr>
      <w:r>
        <w:rPr>
          <w:rFonts w:ascii="Arial" w:hAnsi="Arial" w:cs="Arial"/>
          <w:i/>
          <w:lang w:val="en-US"/>
        </w:rPr>
        <w:t>Web</w:t>
      </w:r>
      <w:r w:rsidRPr="00DE5B54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 xml:space="preserve">приложение </w:t>
      </w:r>
      <w:proofErr w:type="spellStart"/>
      <w:r>
        <w:rPr>
          <w:rFonts w:ascii="Arial" w:hAnsi="Arial" w:cs="Arial"/>
          <w:i/>
          <w:lang w:val="en-US"/>
        </w:rPr>
        <w:t>EasyWOW</w:t>
      </w:r>
      <w:proofErr w:type="spellEnd"/>
    </w:p>
    <w:p w14:paraId="5DB42B9B" w14:textId="77777777" w:rsidR="009733EE" w:rsidRDefault="009733EE" w:rsidP="009733EE">
      <w:pPr>
        <w:suppressAutoHyphens/>
        <w:spacing w:before="120" w:after="120"/>
        <w:jc w:val="center"/>
        <w:rPr>
          <w:rFonts w:ascii="Arial" w:hAnsi="Arial" w:cs="Arial"/>
          <w:i/>
        </w:rPr>
      </w:pPr>
    </w:p>
    <w:p w14:paraId="63F9D28A" w14:textId="77777777" w:rsidR="009733EE" w:rsidRDefault="009733EE" w:rsidP="009733E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/>
        <w:jc w:val="center"/>
      </w:pPr>
      <w:r>
        <w:rPr>
          <w:rFonts w:ascii="Arial" w:hAnsi="Arial" w:cs="Arial"/>
          <w:i/>
        </w:rPr>
        <w:t>Курсовой проект</w:t>
      </w:r>
    </w:p>
    <w:p w14:paraId="020EF44B" w14:textId="77777777" w:rsidR="009733EE" w:rsidRDefault="009733EE" w:rsidP="009733EE">
      <w:pPr>
        <w:suppressAutoHyphens/>
        <w:spacing w:before="120" w:after="120"/>
        <w:jc w:val="center"/>
        <w:rPr>
          <w:rFonts w:ascii="Arial" w:hAnsi="Arial" w:cs="Arial"/>
        </w:rPr>
      </w:pPr>
    </w:p>
    <w:p w14:paraId="12BE93E7" w14:textId="77777777" w:rsidR="009733EE" w:rsidRDefault="009733EE" w:rsidP="009733EE">
      <w:pPr>
        <w:suppressAutoHyphens/>
        <w:spacing w:before="120" w:after="120"/>
        <w:jc w:val="center"/>
      </w:pPr>
      <w:r>
        <w:rPr>
          <w:rFonts w:ascii="Arial" w:hAnsi="Arial" w:cs="Arial"/>
          <w:i/>
        </w:rPr>
        <w:t>09.03.02 Информационные системы и технологии</w:t>
      </w:r>
    </w:p>
    <w:p w14:paraId="343CB04E" w14:textId="77777777" w:rsidR="009733EE" w:rsidRDefault="009733EE" w:rsidP="009733EE">
      <w:pPr>
        <w:suppressAutoHyphens/>
        <w:spacing w:before="120" w:after="120"/>
        <w:jc w:val="center"/>
        <w:rPr>
          <w:rFonts w:ascii="Arial" w:hAnsi="Arial" w:cs="Arial"/>
          <w:i/>
        </w:rPr>
      </w:pPr>
    </w:p>
    <w:p w14:paraId="17447156" w14:textId="77777777" w:rsidR="009733EE" w:rsidRDefault="009733EE" w:rsidP="009733EE">
      <w:pPr>
        <w:suppressAutoHyphens/>
        <w:spacing w:before="120" w:after="120"/>
        <w:jc w:val="center"/>
        <w:rPr>
          <w:rFonts w:ascii="Arial" w:hAnsi="Arial" w:cs="Arial"/>
          <w:i/>
        </w:rPr>
      </w:pPr>
    </w:p>
    <w:p w14:paraId="37BCB148" w14:textId="77777777" w:rsidR="009733EE" w:rsidRDefault="009733EE" w:rsidP="009733EE">
      <w:pPr>
        <w:suppressAutoHyphens/>
        <w:spacing w:before="120" w:after="120"/>
        <w:jc w:val="center"/>
        <w:rPr>
          <w:rFonts w:ascii="Arial" w:hAnsi="Arial" w:cs="Arial"/>
          <w:i/>
        </w:rPr>
      </w:pPr>
    </w:p>
    <w:p w14:paraId="5CE9E41B" w14:textId="77777777" w:rsidR="009733EE" w:rsidRDefault="009733EE" w:rsidP="009733EE">
      <w:pPr>
        <w:suppressAutoHyphens/>
        <w:spacing w:before="120" w:after="120"/>
      </w:pPr>
      <w:r>
        <w:rPr>
          <w:rFonts w:ascii="Arial" w:hAnsi="Arial" w:cs="Arial"/>
        </w:rPr>
        <w:t>Допущен к защите</w:t>
      </w:r>
    </w:p>
    <w:p w14:paraId="13E0CE8E" w14:textId="77777777" w:rsidR="009733EE" w:rsidRDefault="009733EE" w:rsidP="009733EE">
      <w:pPr>
        <w:spacing w:before="240" w:after="120" w:line="276" w:lineRule="auto"/>
      </w:pPr>
      <w:r>
        <w:rPr>
          <w:rFonts w:ascii="Arial" w:hAnsi="Arial" w:cs="Arial"/>
        </w:rPr>
        <w:t>Обучающийся ________________М.С. Коршунов</w:t>
      </w:r>
      <w:r>
        <w:rPr>
          <w:rFonts w:ascii="Arial" w:hAnsi="Arial" w:cs="Arial"/>
          <w:i/>
        </w:rPr>
        <w:t>, 3 курс, д/о</w:t>
      </w:r>
    </w:p>
    <w:p w14:paraId="3260E2E5" w14:textId="77777777" w:rsidR="009733EE" w:rsidRDefault="009733EE" w:rsidP="009733EE">
      <w:pPr>
        <w:spacing w:before="240" w:after="120" w:line="276" w:lineRule="auto"/>
      </w:pPr>
      <w:r>
        <w:rPr>
          <w:rFonts w:ascii="Arial" w:hAnsi="Arial" w:cs="Arial"/>
        </w:rPr>
        <w:t xml:space="preserve">Обучающийся ________________В.С. </w:t>
      </w:r>
      <w:proofErr w:type="spellStart"/>
      <w:r>
        <w:rPr>
          <w:rFonts w:ascii="Arial" w:hAnsi="Arial" w:cs="Arial"/>
        </w:rPr>
        <w:t>Ланевский</w:t>
      </w:r>
      <w:proofErr w:type="spellEnd"/>
      <w:r>
        <w:rPr>
          <w:rFonts w:ascii="Arial" w:hAnsi="Arial" w:cs="Arial"/>
          <w:i/>
        </w:rPr>
        <w:t>, 3 курс, д/о</w:t>
      </w:r>
    </w:p>
    <w:p w14:paraId="49ED45B4" w14:textId="77777777" w:rsidR="009733EE" w:rsidRDefault="009733EE" w:rsidP="009733EE">
      <w:pPr>
        <w:ind w:firstLine="284"/>
        <w:rPr>
          <w:rFonts w:ascii="Arial" w:hAnsi="Arial" w:cs="Arial"/>
        </w:rPr>
      </w:pPr>
    </w:p>
    <w:p w14:paraId="2E97F46A" w14:textId="77777777" w:rsidR="009733EE" w:rsidRDefault="009733EE" w:rsidP="009733EE">
      <w:pPr>
        <w:ind w:firstLine="284"/>
        <w:rPr>
          <w:rFonts w:ascii="Arial" w:hAnsi="Arial" w:cs="Arial"/>
        </w:rPr>
      </w:pPr>
    </w:p>
    <w:p w14:paraId="1688612D" w14:textId="77777777" w:rsidR="009733EE" w:rsidRDefault="009733EE" w:rsidP="009733EE">
      <w:pPr>
        <w:ind w:firstLine="284"/>
        <w:rPr>
          <w:rFonts w:ascii="Arial" w:hAnsi="Arial" w:cs="Arial"/>
        </w:rPr>
      </w:pPr>
    </w:p>
    <w:p w14:paraId="0904A696" w14:textId="77777777" w:rsidR="009733EE" w:rsidRDefault="009733EE" w:rsidP="009733EE">
      <w:pPr>
        <w:ind w:firstLine="284"/>
        <w:rPr>
          <w:rFonts w:ascii="Arial" w:hAnsi="Arial" w:cs="Arial"/>
        </w:rPr>
      </w:pPr>
    </w:p>
    <w:p w14:paraId="1277748E" w14:textId="77777777" w:rsidR="009733EE" w:rsidRDefault="009733EE" w:rsidP="009733EE">
      <w:pPr>
        <w:ind w:firstLine="284"/>
        <w:rPr>
          <w:rFonts w:ascii="Arial" w:hAnsi="Arial" w:cs="Arial"/>
        </w:rPr>
      </w:pPr>
    </w:p>
    <w:p w14:paraId="0BBF1793" w14:textId="77777777" w:rsidR="009733EE" w:rsidRDefault="009733EE" w:rsidP="009733EE">
      <w:pPr>
        <w:ind w:firstLine="284"/>
        <w:rPr>
          <w:rFonts w:ascii="Arial" w:hAnsi="Arial" w:cs="Arial"/>
        </w:rPr>
      </w:pPr>
    </w:p>
    <w:p w14:paraId="3CF8076B" w14:textId="77777777" w:rsidR="009733EE" w:rsidRDefault="009733EE" w:rsidP="009733EE">
      <w:pPr>
        <w:ind w:firstLine="284"/>
        <w:rPr>
          <w:rFonts w:ascii="Arial" w:hAnsi="Arial" w:cs="Arial"/>
        </w:rPr>
      </w:pPr>
    </w:p>
    <w:p w14:paraId="12416360" w14:textId="77777777" w:rsidR="009733EE" w:rsidRDefault="009733EE" w:rsidP="009733EE">
      <w:pPr>
        <w:ind w:firstLine="284"/>
        <w:rPr>
          <w:rFonts w:ascii="Arial" w:hAnsi="Arial" w:cs="Arial"/>
        </w:rPr>
      </w:pPr>
    </w:p>
    <w:p w14:paraId="718E02A2" w14:textId="77777777" w:rsidR="009733EE" w:rsidRDefault="009733EE" w:rsidP="009733EE">
      <w:pPr>
        <w:rPr>
          <w:rFonts w:ascii="Arial" w:hAnsi="Arial" w:cs="Arial"/>
        </w:rPr>
      </w:pPr>
    </w:p>
    <w:p w14:paraId="7007F9DC" w14:textId="77777777" w:rsidR="009733EE" w:rsidRDefault="009733EE" w:rsidP="009733EE">
      <w:pPr>
        <w:rPr>
          <w:rFonts w:ascii="Arial" w:hAnsi="Arial" w:cs="Arial"/>
        </w:rPr>
      </w:pPr>
    </w:p>
    <w:p w14:paraId="7D09543F" w14:textId="77777777" w:rsidR="009733EE" w:rsidRDefault="009733EE" w:rsidP="009733EE">
      <w:pPr>
        <w:rPr>
          <w:rFonts w:ascii="Arial" w:hAnsi="Arial" w:cs="Arial"/>
        </w:rPr>
      </w:pPr>
    </w:p>
    <w:p w14:paraId="69F1E14E" w14:textId="77777777" w:rsidR="009733EE" w:rsidRDefault="009733EE" w:rsidP="009733EE">
      <w:pPr>
        <w:rPr>
          <w:rFonts w:ascii="Arial" w:hAnsi="Arial" w:cs="Arial"/>
        </w:rPr>
      </w:pPr>
    </w:p>
    <w:p w14:paraId="7F5D673E" w14:textId="77777777" w:rsidR="009733EE" w:rsidRDefault="009733EE" w:rsidP="009733EE">
      <w:pPr>
        <w:rPr>
          <w:rFonts w:ascii="Arial" w:hAnsi="Arial" w:cs="Arial"/>
        </w:rPr>
      </w:pPr>
    </w:p>
    <w:p w14:paraId="3D4EA3AB" w14:textId="77777777" w:rsidR="009733EE" w:rsidRDefault="009733EE" w:rsidP="009733EE">
      <w:pPr>
        <w:rPr>
          <w:rFonts w:ascii="Arial" w:hAnsi="Arial" w:cs="Arial"/>
        </w:rPr>
      </w:pPr>
    </w:p>
    <w:p w14:paraId="0CE9B190" w14:textId="5BA6EB4D" w:rsidR="009733EE" w:rsidRPr="009733EE" w:rsidRDefault="009733EE" w:rsidP="009733EE">
      <w:pPr>
        <w:ind w:left="2832" w:firstLine="708"/>
      </w:pPr>
      <w:r>
        <w:rPr>
          <w:rFonts w:ascii="Arial" w:hAnsi="Arial" w:cs="Arial"/>
        </w:rPr>
        <w:t>Воронеж 20</w:t>
      </w:r>
      <w:r w:rsidR="00DE5B54">
        <w:rPr>
          <w:rFonts w:ascii="Arial" w:hAnsi="Arial" w:cs="Arial"/>
        </w:rPr>
        <w:t>20</w:t>
      </w:r>
    </w:p>
    <w:p w14:paraId="522957AD" w14:textId="77777777" w:rsidR="00F4649A" w:rsidRDefault="00F4649A" w:rsidP="00BB7008">
      <w:pPr>
        <w:spacing w:line="360" w:lineRule="auto"/>
        <w:jc w:val="center"/>
        <w:rPr>
          <w:rFonts w:cs="Arial"/>
          <w:b/>
          <w:bCs/>
          <w:sz w:val="28"/>
          <w:szCs w:val="28"/>
        </w:rPr>
      </w:pPr>
    </w:p>
    <w:p w14:paraId="2DCC8685" w14:textId="77777777" w:rsidR="00F4649A" w:rsidRDefault="00F4649A" w:rsidP="00BB7008">
      <w:pPr>
        <w:spacing w:line="360" w:lineRule="auto"/>
        <w:jc w:val="center"/>
        <w:rPr>
          <w:rFonts w:cs="Arial"/>
          <w:b/>
          <w:bCs/>
          <w:sz w:val="28"/>
          <w:szCs w:val="28"/>
        </w:rPr>
      </w:pPr>
    </w:p>
    <w:p w14:paraId="4062C2E5" w14:textId="77777777" w:rsidR="00F4649A" w:rsidRDefault="00F4649A" w:rsidP="00BB7008">
      <w:pPr>
        <w:spacing w:line="360" w:lineRule="auto"/>
        <w:jc w:val="center"/>
        <w:rPr>
          <w:rFonts w:cs="Arial"/>
          <w:b/>
          <w:bCs/>
          <w:sz w:val="28"/>
          <w:szCs w:val="28"/>
        </w:rPr>
      </w:pPr>
    </w:p>
    <w:p w14:paraId="3159A9F1" w14:textId="77777777" w:rsidR="00F4649A" w:rsidRDefault="00F4649A" w:rsidP="00BB7008">
      <w:pPr>
        <w:spacing w:line="360" w:lineRule="auto"/>
        <w:jc w:val="center"/>
        <w:rPr>
          <w:rFonts w:cs="Arial"/>
          <w:b/>
          <w:bCs/>
          <w:sz w:val="28"/>
          <w:szCs w:val="28"/>
        </w:rPr>
      </w:pPr>
    </w:p>
    <w:p w14:paraId="1E7104CF" w14:textId="77777777" w:rsidR="009733EE" w:rsidRDefault="009733EE">
      <w:pPr>
        <w:rPr>
          <w:b/>
          <w:sz w:val="28"/>
          <w:szCs w:val="28"/>
        </w:rPr>
      </w:pPr>
    </w:p>
    <w:p w14:paraId="70D233F1" w14:textId="77777777" w:rsidR="009733EE" w:rsidRDefault="009733EE">
      <w:pPr>
        <w:rPr>
          <w:b/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9656538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1FDFB7" w14:textId="78508E2D" w:rsidR="00CF1059" w:rsidRPr="00020B9F" w:rsidRDefault="00CF1059">
          <w:pPr>
            <w:pStyle w:val="af1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020B9F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39E16E97" w14:textId="6A7E0DC4" w:rsidR="00914F7D" w:rsidRDefault="00914F7D">
          <w:pPr>
            <w:pStyle w:val="15"/>
            <w:tabs>
              <w:tab w:val="left" w:pos="440"/>
              <w:tab w:val="right" w:leader="dot" w:pos="9345"/>
            </w:tabs>
            <w:rPr>
              <w:rFonts w:cstheme="minorBidi"/>
              <w:noProof/>
              <w:sz w:val="24"/>
              <w:szCs w:val="24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TOC \h \z \t "1. Заголовок;1;Подзоголовок;2" </w:instrText>
          </w:r>
          <w:r>
            <w:rPr>
              <w:sz w:val="28"/>
              <w:szCs w:val="28"/>
            </w:rPr>
            <w:fldChar w:fldCharType="separate"/>
          </w:r>
          <w:hyperlink w:anchor="_Toc51078990" w:history="1">
            <w:r w:rsidRPr="005A6E00">
              <w:rPr>
                <w:rStyle w:val="af"/>
                <w:noProof/>
              </w:rPr>
              <w:t>1.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5A6E00">
              <w:rPr>
                <w:rStyle w:val="af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_Toc51078990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C7B0A" w14:textId="52B41D61" w:rsidR="00914F7D" w:rsidRDefault="00914F7D">
          <w:pPr>
            <w:pStyle w:val="15"/>
            <w:tabs>
              <w:tab w:val="left" w:pos="440"/>
              <w:tab w:val="right" w:leader="dot" w:pos="9345"/>
            </w:tabs>
            <w:rPr>
              <w:rFonts w:cstheme="minorBidi"/>
              <w:noProof/>
              <w:sz w:val="24"/>
              <w:szCs w:val="24"/>
            </w:rPr>
          </w:pPr>
          <w:hyperlink w:anchor="_Toc51078991" w:history="1">
            <w:r w:rsidRPr="005A6E00">
              <w:rPr>
                <w:rStyle w:val="af"/>
                <w:noProof/>
              </w:rPr>
              <w:t>2.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5A6E00">
              <w:rPr>
                <w:rStyle w:val="af"/>
                <w:noProof/>
              </w:rPr>
              <w:t>Используемые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_Toc51078991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8DC7E" w14:textId="4F8DFE99" w:rsidR="00914F7D" w:rsidRDefault="00914F7D">
          <w:pPr>
            <w:pStyle w:val="15"/>
            <w:tabs>
              <w:tab w:val="left" w:pos="440"/>
              <w:tab w:val="right" w:leader="dot" w:pos="9345"/>
            </w:tabs>
            <w:rPr>
              <w:rFonts w:cstheme="minorBidi"/>
              <w:noProof/>
              <w:sz w:val="24"/>
              <w:szCs w:val="24"/>
            </w:rPr>
          </w:pPr>
          <w:hyperlink w:anchor="_Toc51078992" w:history="1">
            <w:r w:rsidRPr="005A6E00">
              <w:rPr>
                <w:rStyle w:val="af"/>
                <w:noProof/>
                <w:lang w:eastAsia="en-US"/>
              </w:rPr>
              <w:t>3.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5A6E00">
              <w:rPr>
                <w:rStyle w:val="af"/>
                <w:noProof/>
                <w:lang w:eastAsia="en-US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_Toc51078992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F878B" w14:textId="1F46E4BD" w:rsidR="00914F7D" w:rsidRDefault="00914F7D">
          <w:pPr>
            <w:pStyle w:val="15"/>
            <w:tabs>
              <w:tab w:val="left" w:pos="440"/>
              <w:tab w:val="right" w:leader="dot" w:pos="9345"/>
            </w:tabs>
            <w:rPr>
              <w:rFonts w:cstheme="minorBidi"/>
              <w:noProof/>
              <w:sz w:val="24"/>
              <w:szCs w:val="24"/>
            </w:rPr>
          </w:pPr>
          <w:hyperlink w:anchor="_Toc51078993" w:history="1">
            <w:r w:rsidRPr="005A6E00">
              <w:rPr>
                <w:rStyle w:val="af"/>
                <w:noProof/>
                <w:lang w:eastAsia="en-US"/>
              </w:rPr>
              <w:t>4.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5A6E00">
              <w:rPr>
                <w:rStyle w:val="af"/>
                <w:noProof/>
                <w:lang w:eastAsia="en-US"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_Toc51078993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FBB10" w14:textId="1AE55ADB" w:rsidR="00914F7D" w:rsidRDefault="00914F7D">
          <w:pPr>
            <w:pStyle w:val="22"/>
            <w:tabs>
              <w:tab w:val="left" w:pos="960"/>
              <w:tab w:val="right" w:leader="dot" w:pos="9345"/>
            </w:tabs>
            <w:rPr>
              <w:rFonts w:cstheme="minorBidi"/>
              <w:noProof/>
              <w:sz w:val="24"/>
              <w:szCs w:val="24"/>
            </w:rPr>
          </w:pPr>
          <w:hyperlink w:anchor="_Toc51078994" w:history="1">
            <w:r w:rsidRPr="005A6E00">
              <w:rPr>
                <w:rStyle w:val="af"/>
                <w:noProof/>
              </w:rPr>
              <w:t>4.1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5A6E00">
              <w:rPr>
                <w:rStyle w:val="af"/>
                <w:noProof/>
              </w:rPr>
              <w:t>Основные возможности системы для анализа работы сотрудников в салоне красоты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_Toc51078994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806F0" w14:textId="530215D2" w:rsidR="00914F7D" w:rsidRDefault="00914F7D">
          <w:pPr>
            <w:pStyle w:val="22"/>
            <w:tabs>
              <w:tab w:val="left" w:pos="960"/>
              <w:tab w:val="right" w:leader="dot" w:pos="9345"/>
            </w:tabs>
            <w:rPr>
              <w:rFonts w:cstheme="minorBidi"/>
              <w:noProof/>
              <w:sz w:val="24"/>
              <w:szCs w:val="24"/>
            </w:rPr>
          </w:pPr>
          <w:hyperlink w:anchor="_Toc51078995" w:history="1">
            <w:r w:rsidRPr="005A6E00">
              <w:rPr>
                <w:rStyle w:val="af"/>
                <w:noProof/>
              </w:rPr>
              <w:t>4.2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5A6E00">
              <w:rPr>
                <w:rStyle w:val="af"/>
                <w:noProof/>
              </w:rPr>
              <w:t>Журнал записи клиентов в салон красоты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_Toc51078995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F12E3" w14:textId="0DB8C341" w:rsidR="00914F7D" w:rsidRDefault="00914F7D">
          <w:pPr>
            <w:pStyle w:val="22"/>
            <w:tabs>
              <w:tab w:val="left" w:pos="960"/>
              <w:tab w:val="right" w:leader="dot" w:pos="9345"/>
            </w:tabs>
            <w:rPr>
              <w:rFonts w:cstheme="minorBidi"/>
              <w:noProof/>
              <w:sz w:val="24"/>
              <w:szCs w:val="24"/>
            </w:rPr>
          </w:pPr>
          <w:hyperlink w:anchor="_Toc51078996" w:history="1">
            <w:r w:rsidRPr="005A6E00">
              <w:rPr>
                <w:rStyle w:val="af"/>
                <w:noProof/>
              </w:rPr>
              <w:t>4.3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5A6E00">
              <w:rPr>
                <w:rStyle w:val="af"/>
                <w:noProof/>
              </w:rPr>
              <w:t>Онлайн запись в салоны красоты и клиники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_Toc51078996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43EF1" w14:textId="4B33C92F" w:rsidR="00914F7D" w:rsidRDefault="00914F7D">
          <w:pPr>
            <w:pStyle w:val="22"/>
            <w:tabs>
              <w:tab w:val="left" w:pos="960"/>
              <w:tab w:val="right" w:leader="dot" w:pos="9345"/>
            </w:tabs>
            <w:rPr>
              <w:rFonts w:cstheme="minorBidi"/>
              <w:noProof/>
              <w:sz w:val="24"/>
              <w:szCs w:val="24"/>
            </w:rPr>
          </w:pPr>
          <w:hyperlink w:anchor="_Toc51078997" w:history="1">
            <w:r w:rsidRPr="005A6E00">
              <w:rPr>
                <w:rStyle w:val="af"/>
                <w:noProof/>
              </w:rPr>
              <w:t>4.4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5A6E00">
              <w:rPr>
                <w:rStyle w:val="af"/>
                <w:noProof/>
              </w:rPr>
              <w:t>Проблемы развития информационных систем в салонах красоты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_Toc51078997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F9166" w14:textId="003AFB91" w:rsidR="00914F7D" w:rsidRDefault="00914F7D">
          <w:pPr>
            <w:pStyle w:val="15"/>
            <w:tabs>
              <w:tab w:val="left" w:pos="440"/>
              <w:tab w:val="right" w:leader="dot" w:pos="9345"/>
            </w:tabs>
            <w:rPr>
              <w:rFonts w:cstheme="minorBidi"/>
              <w:noProof/>
              <w:sz w:val="24"/>
              <w:szCs w:val="24"/>
            </w:rPr>
          </w:pPr>
          <w:hyperlink w:anchor="_Toc51078998" w:history="1">
            <w:r w:rsidRPr="005A6E00">
              <w:rPr>
                <w:rStyle w:val="af"/>
                <w:noProof/>
              </w:rPr>
              <w:t>5.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5A6E00">
              <w:rPr>
                <w:rStyle w:val="af"/>
                <w:noProof/>
              </w:rPr>
              <w:t>Обоснование выбора продуктовых воронок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_Toc51078998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9B479" w14:textId="63A5520B" w:rsidR="00914F7D" w:rsidRDefault="00914F7D">
          <w:pPr>
            <w:pStyle w:val="22"/>
            <w:tabs>
              <w:tab w:val="left" w:pos="960"/>
              <w:tab w:val="right" w:leader="dot" w:pos="9345"/>
            </w:tabs>
            <w:rPr>
              <w:rFonts w:cstheme="minorBidi"/>
              <w:noProof/>
              <w:sz w:val="24"/>
              <w:szCs w:val="24"/>
            </w:rPr>
          </w:pPr>
          <w:hyperlink w:anchor="_Toc51078999" w:history="1">
            <w:r w:rsidRPr="005A6E00">
              <w:rPr>
                <w:rStyle w:val="af"/>
                <w:noProof/>
              </w:rPr>
              <w:t>5.1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5A6E00">
              <w:rPr>
                <w:rStyle w:val="af"/>
                <w:noProof/>
              </w:rPr>
              <w:t>Общие причины: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_Toc51078999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D4532" w14:textId="24097057" w:rsidR="00914F7D" w:rsidRDefault="00914F7D">
          <w:pPr>
            <w:pStyle w:val="22"/>
            <w:tabs>
              <w:tab w:val="left" w:pos="960"/>
              <w:tab w:val="right" w:leader="dot" w:pos="9345"/>
            </w:tabs>
            <w:rPr>
              <w:rFonts w:cstheme="minorBidi"/>
              <w:noProof/>
              <w:sz w:val="24"/>
              <w:szCs w:val="24"/>
            </w:rPr>
          </w:pPr>
          <w:hyperlink w:anchor="_Toc51079000" w:history="1">
            <w:r w:rsidRPr="005A6E00">
              <w:rPr>
                <w:rStyle w:val="af"/>
                <w:noProof/>
              </w:rPr>
              <w:t>5.2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5A6E00">
              <w:rPr>
                <w:rStyle w:val="af"/>
                <w:noProof/>
              </w:rPr>
              <w:t>Частные причины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_Toc51079000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474B1" w14:textId="425BF0BE" w:rsidR="00914F7D" w:rsidRDefault="00914F7D">
          <w:pPr>
            <w:pStyle w:val="15"/>
            <w:tabs>
              <w:tab w:val="left" w:pos="440"/>
              <w:tab w:val="right" w:leader="dot" w:pos="9345"/>
            </w:tabs>
            <w:rPr>
              <w:rFonts w:cstheme="minorBidi"/>
              <w:noProof/>
              <w:sz w:val="24"/>
              <w:szCs w:val="24"/>
            </w:rPr>
          </w:pPr>
          <w:hyperlink w:anchor="_Toc51079001" w:history="1">
            <w:r w:rsidRPr="005A6E00">
              <w:rPr>
                <w:rStyle w:val="af"/>
                <w:noProof/>
              </w:rPr>
              <w:t>6.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5A6E00">
              <w:rPr>
                <w:rStyle w:val="af"/>
                <w:noProof/>
                <w:lang w:val="en-US"/>
              </w:rPr>
              <w:t xml:space="preserve">IDEF0 </w:t>
            </w:r>
            <w:r w:rsidRPr="005A6E00">
              <w:rPr>
                <w:rStyle w:val="af"/>
                <w:noProof/>
              </w:rPr>
              <w:t>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_Toc51079001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D88DC" w14:textId="0DA5EF79" w:rsidR="00914F7D" w:rsidRDefault="00914F7D">
          <w:pPr>
            <w:pStyle w:val="15"/>
            <w:tabs>
              <w:tab w:val="left" w:pos="440"/>
              <w:tab w:val="right" w:leader="dot" w:pos="9345"/>
            </w:tabs>
            <w:rPr>
              <w:rFonts w:cstheme="minorBidi"/>
              <w:noProof/>
              <w:sz w:val="24"/>
              <w:szCs w:val="24"/>
            </w:rPr>
          </w:pPr>
          <w:hyperlink w:anchor="_Toc51079002" w:history="1">
            <w:r w:rsidRPr="005A6E00">
              <w:rPr>
                <w:rStyle w:val="af"/>
                <w:noProof/>
              </w:rPr>
              <w:t>7.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5A6E00">
              <w:rPr>
                <w:rStyle w:val="af"/>
                <w:noProof/>
              </w:rPr>
              <w:t>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_Toc51079002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8429B" w14:textId="3FC093BC" w:rsidR="00914F7D" w:rsidRDefault="00914F7D">
          <w:pPr>
            <w:pStyle w:val="15"/>
            <w:tabs>
              <w:tab w:val="left" w:pos="440"/>
              <w:tab w:val="right" w:leader="dot" w:pos="9345"/>
            </w:tabs>
            <w:rPr>
              <w:rFonts w:cstheme="minorBidi"/>
              <w:noProof/>
              <w:sz w:val="24"/>
              <w:szCs w:val="24"/>
            </w:rPr>
          </w:pPr>
          <w:hyperlink w:anchor="_Toc51079003" w:history="1">
            <w:r w:rsidRPr="005A6E00">
              <w:rPr>
                <w:rStyle w:val="af"/>
                <w:noProof/>
              </w:rPr>
              <w:t>8.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5A6E00">
              <w:rPr>
                <w:rStyle w:val="af"/>
                <w:noProof/>
              </w:rPr>
              <w:t>Диаграмма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_Toc51079003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FF053" w14:textId="2E825863" w:rsidR="00914F7D" w:rsidRDefault="00914F7D">
          <w:pPr>
            <w:pStyle w:val="15"/>
            <w:tabs>
              <w:tab w:val="left" w:pos="440"/>
              <w:tab w:val="right" w:leader="dot" w:pos="9345"/>
            </w:tabs>
            <w:rPr>
              <w:rFonts w:cstheme="minorBidi"/>
              <w:noProof/>
              <w:sz w:val="24"/>
              <w:szCs w:val="24"/>
            </w:rPr>
          </w:pPr>
          <w:hyperlink w:anchor="_Toc51079004" w:history="1">
            <w:r w:rsidRPr="005A6E00">
              <w:rPr>
                <w:rStyle w:val="af"/>
                <w:noProof/>
              </w:rPr>
              <w:t>9.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5A6E00">
              <w:rPr>
                <w:rStyle w:val="af"/>
                <w:noProof/>
              </w:rPr>
              <w:t>Диаграмма последовательностей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_Toc51079004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38CF4" w14:textId="63CA42DD" w:rsidR="00914F7D" w:rsidRDefault="00914F7D">
          <w:pPr>
            <w:pStyle w:val="15"/>
            <w:tabs>
              <w:tab w:val="left" w:pos="720"/>
              <w:tab w:val="right" w:leader="dot" w:pos="9345"/>
            </w:tabs>
            <w:rPr>
              <w:rFonts w:cstheme="minorBidi"/>
              <w:noProof/>
              <w:sz w:val="24"/>
              <w:szCs w:val="24"/>
            </w:rPr>
          </w:pPr>
          <w:hyperlink w:anchor="_Toc51079005" w:history="1">
            <w:r w:rsidRPr="005A6E00">
              <w:rPr>
                <w:rStyle w:val="af"/>
                <w:noProof/>
              </w:rPr>
              <w:t>10.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5A6E00">
              <w:rPr>
                <w:rStyle w:val="af"/>
                <w:noProof/>
              </w:rPr>
              <w:t>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_Toc51079005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3163A" w14:textId="171A1524" w:rsidR="00914F7D" w:rsidRDefault="00914F7D">
          <w:pPr>
            <w:pStyle w:val="15"/>
            <w:tabs>
              <w:tab w:val="left" w:pos="720"/>
              <w:tab w:val="right" w:leader="dot" w:pos="9345"/>
            </w:tabs>
            <w:rPr>
              <w:rFonts w:cstheme="minorBidi"/>
              <w:noProof/>
              <w:sz w:val="24"/>
              <w:szCs w:val="24"/>
            </w:rPr>
          </w:pPr>
          <w:hyperlink w:anchor="_Toc51079006" w:history="1">
            <w:r w:rsidRPr="005A6E00">
              <w:rPr>
                <w:rStyle w:val="af"/>
                <w:noProof/>
              </w:rPr>
              <w:t>11.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5A6E00">
              <w:rPr>
                <w:rStyle w:val="af"/>
                <w:noProof/>
              </w:rPr>
              <w:t>Диаграмма активностей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_Toc51079006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881A4" w14:textId="37654B5A" w:rsidR="00914F7D" w:rsidRDefault="00914F7D">
          <w:pPr>
            <w:pStyle w:val="15"/>
            <w:tabs>
              <w:tab w:val="left" w:pos="720"/>
              <w:tab w:val="right" w:leader="dot" w:pos="9345"/>
            </w:tabs>
            <w:rPr>
              <w:rFonts w:cstheme="minorBidi"/>
              <w:noProof/>
              <w:sz w:val="24"/>
              <w:szCs w:val="24"/>
            </w:rPr>
          </w:pPr>
          <w:hyperlink w:anchor="_Toc51079007" w:history="1">
            <w:r w:rsidRPr="005A6E00">
              <w:rPr>
                <w:rStyle w:val="af"/>
                <w:noProof/>
              </w:rPr>
              <w:t>12.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5A6E00">
              <w:rPr>
                <w:rStyle w:val="af"/>
                <w:noProof/>
              </w:rPr>
              <w:t>Диаграмма развертывания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_Toc51079007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250DC" w14:textId="514AC2DD" w:rsidR="00914F7D" w:rsidRDefault="00914F7D">
          <w:pPr>
            <w:pStyle w:val="15"/>
            <w:tabs>
              <w:tab w:val="left" w:pos="720"/>
              <w:tab w:val="right" w:leader="dot" w:pos="9345"/>
            </w:tabs>
            <w:rPr>
              <w:rFonts w:cstheme="minorBidi"/>
              <w:noProof/>
              <w:sz w:val="24"/>
              <w:szCs w:val="24"/>
            </w:rPr>
          </w:pPr>
          <w:hyperlink w:anchor="_Toc51079008" w:history="1">
            <w:r w:rsidRPr="005A6E00">
              <w:rPr>
                <w:rStyle w:val="af"/>
                <w:noProof/>
              </w:rPr>
              <w:t>13.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5A6E00">
              <w:rPr>
                <w:rStyle w:val="af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_Toc51079008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4F16C" w14:textId="24E783F3" w:rsidR="00914F7D" w:rsidRDefault="00914F7D">
          <w:pPr>
            <w:pStyle w:val="15"/>
            <w:tabs>
              <w:tab w:val="left" w:pos="720"/>
              <w:tab w:val="right" w:leader="dot" w:pos="9345"/>
            </w:tabs>
            <w:rPr>
              <w:rFonts w:cstheme="minorBidi"/>
              <w:noProof/>
              <w:sz w:val="24"/>
              <w:szCs w:val="24"/>
            </w:rPr>
          </w:pPr>
          <w:r w:rsidRPr="005A6E00">
            <w:rPr>
              <w:rStyle w:val="af"/>
              <w:noProof/>
            </w:rPr>
            <w:fldChar w:fldCharType="begin"/>
          </w:r>
          <w:r w:rsidRPr="005A6E00">
            <w:rPr>
              <w:rStyle w:val="af"/>
              <w:noProof/>
            </w:rPr>
            <w:instrText xml:space="preserve"> </w:instrText>
          </w:r>
          <w:r>
            <w:rPr>
              <w:noProof/>
            </w:rPr>
            <w:instrText>HYPERLINK \l "_Toc51079009"</w:instrText>
          </w:r>
          <w:r w:rsidRPr="005A6E00">
            <w:rPr>
              <w:rStyle w:val="af"/>
              <w:noProof/>
            </w:rPr>
            <w:instrText xml:space="preserve"> </w:instrText>
          </w:r>
          <w:r w:rsidRPr="005A6E00">
            <w:rPr>
              <w:rStyle w:val="af"/>
              <w:noProof/>
            </w:rPr>
          </w:r>
          <w:r w:rsidRPr="005A6E00">
            <w:rPr>
              <w:rStyle w:val="af"/>
              <w:noProof/>
            </w:rPr>
            <w:fldChar w:fldCharType="separate"/>
          </w:r>
          <w:r w:rsidRPr="005A6E00">
            <w:rPr>
              <w:rStyle w:val="af"/>
              <w:noProof/>
            </w:rPr>
            <w:t>14.</w:t>
          </w:r>
          <w:r>
            <w:rPr>
              <w:rFonts w:cstheme="minorBidi"/>
              <w:noProof/>
              <w:sz w:val="24"/>
              <w:szCs w:val="24"/>
            </w:rPr>
            <w:tab/>
          </w:r>
          <w:r w:rsidRPr="005A6E00">
            <w:rPr>
              <w:rStyle w:val="af"/>
              <w:noProof/>
            </w:rPr>
            <w:t>Интерфейс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_Toc51079009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29</w:t>
          </w:r>
          <w:r>
            <w:rPr>
              <w:noProof/>
              <w:webHidden/>
            </w:rPr>
            <w:fldChar w:fldCharType="end"/>
          </w:r>
          <w:r w:rsidRPr="005A6E00">
            <w:rPr>
              <w:rStyle w:val="af"/>
              <w:noProof/>
            </w:rPr>
            <w:fldChar w:fldCharType="end"/>
          </w:r>
        </w:p>
        <w:p w14:paraId="67CE8C7B" w14:textId="2068C59A" w:rsidR="00914F7D" w:rsidRDefault="00914F7D">
          <w:pPr>
            <w:pStyle w:val="22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</w:rPr>
          </w:pPr>
          <w:r w:rsidRPr="005A6E00">
            <w:rPr>
              <w:rStyle w:val="af"/>
              <w:noProof/>
            </w:rPr>
            <w:fldChar w:fldCharType="begin"/>
          </w:r>
          <w:r w:rsidRPr="005A6E00">
            <w:rPr>
              <w:rStyle w:val="af"/>
              <w:noProof/>
            </w:rPr>
            <w:instrText xml:space="preserve"> </w:instrText>
          </w:r>
          <w:r>
            <w:rPr>
              <w:noProof/>
            </w:rPr>
            <w:instrText>HYPERLINK \l "_Toc51079010"</w:instrText>
          </w:r>
          <w:r w:rsidRPr="005A6E00">
            <w:rPr>
              <w:rStyle w:val="af"/>
              <w:noProof/>
            </w:rPr>
            <w:instrText xml:space="preserve"> </w:instrText>
          </w:r>
          <w:r w:rsidRPr="005A6E00">
            <w:rPr>
              <w:rStyle w:val="af"/>
              <w:noProof/>
            </w:rPr>
          </w:r>
          <w:r w:rsidRPr="005A6E00">
            <w:rPr>
              <w:rStyle w:val="af"/>
              <w:noProof/>
            </w:rPr>
            <w:fldChar w:fldCharType="separate"/>
          </w:r>
          <w:r w:rsidRPr="005A6E00">
            <w:rPr>
              <w:rStyle w:val="af"/>
              <w:noProof/>
            </w:rPr>
            <w:t>4.1. Стартовая страница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_Toc51079010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29</w:t>
          </w:r>
          <w:r>
            <w:rPr>
              <w:noProof/>
              <w:webHidden/>
            </w:rPr>
            <w:fldChar w:fldCharType="end"/>
          </w:r>
          <w:r w:rsidRPr="005A6E00">
            <w:rPr>
              <w:rStyle w:val="af"/>
              <w:noProof/>
            </w:rPr>
            <w:fldChar w:fldCharType="end"/>
          </w:r>
        </w:p>
        <w:p w14:paraId="79F03920" w14:textId="0F8B3C8F" w:rsidR="00914F7D" w:rsidRDefault="00914F7D">
          <w:pPr>
            <w:pStyle w:val="22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</w:rPr>
          </w:pPr>
          <w:r w:rsidRPr="005A6E00">
            <w:rPr>
              <w:rStyle w:val="af"/>
              <w:noProof/>
            </w:rPr>
            <w:fldChar w:fldCharType="begin"/>
          </w:r>
          <w:r w:rsidRPr="005A6E00">
            <w:rPr>
              <w:rStyle w:val="af"/>
              <w:noProof/>
            </w:rPr>
            <w:instrText xml:space="preserve"> </w:instrText>
          </w:r>
          <w:r>
            <w:rPr>
              <w:noProof/>
            </w:rPr>
            <w:instrText>HYPERLINK \l "_Toc51079011"</w:instrText>
          </w:r>
          <w:r w:rsidRPr="005A6E00">
            <w:rPr>
              <w:rStyle w:val="af"/>
              <w:noProof/>
            </w:rPr>
            <w:instrText xml:space="preserve"> </w:instrText>
          </w:r>
          <w:r w:rsidRPr="005A6E00">
            <w:rPr>
              <w:rStyle w:val="af"/>
              <w:noProof/>
            </w:rPr>
          </w:r>
          <w:r w:rsidRPr="005A6E00">
            <w:rPr>
              <w:rStyle w:val="af"/>
              <w:noProof/>
            </w:rPr>
            <w:fldChar w:fldCharType="separate"/>
          </w:r>
          <w:r w:rsidRPr="005A6E00">
            <w:rPr>
              <w:rStyle w:val="af"/>
              <w:noProof/>
            </w:rPr>
            <w:t>4.2. Страница авторизации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_Toc51079011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29</w:t>
          </w:r>
          <w:r>
            <w:rPr>
              <w:noProof/>
              <w:webHidden/>
            </w:rPr>
            <w:fldChar w:fldCharType="end"/>
          </w:r>
          <w:r w:rsidRPr="005A6E00">
            <w:rPr>
              <w:rStyle w:val="af"/>
              <w:noProof/>
            </w:rPr>
            <w:fldChar w:fldCharType="end"/>
          </w:r>
        </w:p>
        <w:p w14:paraId="0FCC76CA" w14:textId="53BD2CC1" w:rsidR="00914F7D" w:rsidRDefault="00914F7D">
          <w:pPr>
            <w:pStyle w:val="22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</w:rPr>
          </w:pPr>
          <w:r w:rsidRPr="005A6E00">
            <w:rPr>
              <w:rStyle w:val="af"/>
              <w:noProof/>
            </w:rPr>
            <w:fldChar w:fldCharType="begin"/>
          </w:r>
          <w:r w:rsidRPr="005A6E00">
            <w:rPr>
              <w:rStyle w:val="af"/>
              <w:noProof/>
            </w:rPr>
            <w:instrText xml:space="preserve"> </w:instrText>
          </w:r>
          <w:r>
            <w:rPr>
              <w:noProof/>
            </w:rPr>
            <w:instrText>HYPERLINK \l "_Toc51079012"</w:instrText>
          </w:r>
          <w:r w:rsidRPr="005A6E00">
            <w:rPr>
              <w:rStyle w:val="af"/>
              <w:noProof/>
            </w:rPr>
            <w:instrText xml:space="preserve"> </w:instrText>
          </w:r>
          <w:r w:rsidRPr="005A6E00">
            <w:rPr>
              <w:rStyle w:val="af"/>
              <w:noProof/>
            </w:rPr>
          </w:r>
          <w:r w:rsidRPr="005A6E00">
            <w:rPr>
              <w:rStyle w:val="af"/>
              <w:noProof/>
            </w:rPr>
            <w:fldChar w:fldCharType="separate"/>
          </w:r>
          <w:r w:rsidRPr="005A6E00">
            <w:rPr>
              <w:rStyle w:val="af"/>
              <w:noProof/>
            </w:rPr>
            <w:t>4.3. Страница просмотра заказов и пользователей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_Toc51079012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30</w:t>
          </w:r>
          <w:r>
            <w:rPr>
              <w:noProof/>
              <w:webHidden/>
            </w:rPr>
            <w:fldChar w:fldCharType="end"/>
          </w:r>
          <w:r w:rsidRPr="005A6E00">
            <w:rPr>
              <w:rStyle w:val="af"/>
              <w:noProof/>
            </w:rPr>
            <w:fldChar w:fldCharType="end"/>
          </w:r>
        </w:p>
        <w:p w14:paraId="31F5E818" w14:textId="0C850383" w:rsidR="00914F7D" w:rsidRDefault="00914F7D">
          <w:pPr>
            <w:pStyle w:val="22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</w:rPr>
          </w:pPr>
          <w:r w:rsidRPr="005A6E00">
            <w:rPr>
              <w:rStyle w:val="af"/>
              <w:noProof/>
            </w:rPr>
            <w:fldChar w:fldCharType="begin"/>
          </w:r>
          <w:r w:rsidRPr="005A6E00">
            <w:rPr>
              <w:rStyle w:val="af"/>
              <w:noProof/>
            </w:rPr>
            <w:instrText xml:space="preserve"> </w:instrText>
          </w:r>
          <w:r>
            <w:rPr>
              <w:noProof/>
            </w:rPr>
            <w:instrText>HYPERLINK \l "_Toc51079013"</w:instrText>
          </w:r>
          <w:r w:rsidRPr="005A6E00">
            <w:rPr>
              <w:rStyle w:val="af"/>
              <w:noProof/>
            </w:rPr>
            <w:instrText xml:space="preserve"> </w:instrText>
          </w:r>
          <w:r w:rsidRPr="005A6E00">
            <w:rPr>
              <w:rStyle w:val="af"/>
              <w:noProof/>
            </w:rPr>
          </w:r>
          <w:r w:rsidRPr="005A6E00">
            <w:rPr>
              <w:rStyle w:val="af"/>
              <w:noProof/>
            </w:rPr>
            <w:fldChar w:fldCharType="separate"/>
          </w:r>
          <w:r w:rsidRPr="005A6E00">
            <w:rPr>
              <w:rStyle w:val="af"/>
              <w:noProof/>
            </w:rPr>
            <w:t>4.4. Страница поиска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_Toc51079013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30</w:t>
          </w:r>
          <w:r>
            <w:rPr>
              <w:noProof/>
              <w:webHidden/>
            </w:rPr>
            <w:fldChar w:fldCharType="end"/>
          </w:r>
          <w:r w:rsidRPr="005A6E00">
            <w:rPr>
              <w:rStyle w:val="af"/>
              <w:noProof/>
            </w:rPr>
            <w:fldChar w:fldCharType="end"/>
          </w:r>
        </w:p>
        <w:p w14:paraId="41D5A9D9" w14:textId="1E67C247" w:rsidR="00914F7D" w:rsidRDefault="00914F7D">
          <w:pPr>
            <w:pStyle w:val="15"/>
            <w:tabs>
              <w:tab w:val="left" w:pos="720"/>
              <w:tab w:val="right" w:leader="dot" w:pos="9345"/>
            </w:tabs>
            <w:rPr>
              <w:rFonts w:cstheme="minorBidi"/>
              <w:noProof/>
              <w:sz w:val="24"/>
              <w:szCs w:val="24"/>
            </w:rPr>
          </w:pPr>
          <w:r w:rsidRPr="005A6E00">
            <w:rPr>
              <w:rStyle w:val="af"/>
              <w:noProof/>
            </w:rPr>
            <w:fldChar w:fldCharType="begin"/>
          </w:r>
          <w:r w:rsidRPr="005A6E00">
            <w:rPr>
              <w:rStyle w:val="af"/>
              <w:noProof/>
            </w:rPr>
            <w:instrText xml:space="preserve"> </w:instrText>
          </w:r>
          <w:r>
            <w:rPr>
              <w:noProof/>
            </w:rPr>
            <w:instrText>HYPERLINK \l "_Toc51079014"</w:instrText>
          </w:r>
          <w:r w:rsidRPr="005A6E00">
            <w:rPr>
              <w:rStyle w:val="af"/>
              <w:noProof/>
            </w:rPr>
            <w:instrText xml:space="preserve"> </w:instrText>
          </w:r>
          <w:r w:rsidRPr="005A6E00">
            <w:rPr>
              <w:rStyle w:val="af"/>
              <w:noProof/>
            </w:rPr>
          </w:r>
          <w:r w:rsidRPr="005A6E00">
            <w:rPr>
              <w:rStyle w:val="af"/>
              <w:noProof/>
            </w:rPr>
            <w:fldChar w:fldCharType="separate"/>
          </w:r>
          <w:r w:rsidRPr="005A6E00">
            <w:rPr>
              <w:rStyle w:val="af"/>
              <w:noProof/>
            </w:rPr>
            <w:t>15.</w:t>
          </w:r>
          <w:r>
            <w:rPr>
              <w:rFonts w:cstheme="minorBidi"/>
              <w:noProof/>
              <w:sz w:val="24"/>
              <w:szCs w:val="24"/>
            </w:rPr>
            <w:tab/>
          </w:r>
          <w:r w:rsidRPr="005A6E00">
            <w:rPr>
              <w:rStyle w:val="af"/>
              <w:noProof/>
            </w:rPr>
            <w:t>Тестирование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_Toc51079014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31</w:t>
          </w:r>
          <w:r>
            <w:rPr>
              <w:noProof/>
              <w:webHidden/>
            </w:rPr>
            <w:fldChar w:fldCharType="end"/>
          </w:r>
          <w:r w:rsidRPr="005A6E00">
            <w:rPr>
              <w:rStyle w:val="af"/>
              <w:noProof/>
            </w:rPr>
            <w:fldChar w:fldCharType="end"/>
          </w:r>
        </w:p>
        <w:p w14:paraId="3CE1CE76" w14:textId="0EDFCFAE" w:rsidR="00914F7D" w:rsidRDefault="00914F7D">
          <w:pPr>
            <w:pStyle w:val="15"/>
            <w:tabs>
              <w:tab w:val="right" w:leader="dot" w:pos="9345"/>
            </w:tabs>
            <w:rPr>
              <w:rFonts w:cstheme="minorBidi"/>
              <w:noProof/>
              <w:sz w:val="24"/>
              <w:szCs w:val="24"/>
            </w:rPr>
          </w:pPr>
          <w:r w:rsidRPr="005A6E00">
            <w:rPr>
              <w:rStyle w:val="af"/>
              <w:noProof/>
            </w:rPr>
            <w:fldChar w:fldCharType="begin"/>
          </w:r>
          <w:r w:rsidRPr="005A6E00">
            <w:rPr>
              <w:rStyle w:val="af"/>
              <w:noProof/>
            </w:rPr>
            <w:instrText xml:space="preserve"> </w:instrText>
          </w:r>
          <w:r>
            <w:rPr>
              <w:noProof/>
            </w:rPr>
            <w:instrText>HYPERLINK \l "_Toc51079015"</w:instrText>
          </w:r>
          <w:r w:rsidRPr="005A6E00">
            <w:rPr>
              <w:rStyle w:val="af"/>
              <w:noProof/>
            </w:rPr>
            <w:instrText xml:space="preserve"> </w:instrText>
          </w:r>
          <w:r w:rsidRPr="005A6E00">
            <w:rPr>
              <w:rStyle w:val="af"/>
              <w:noProof/>
            </w:rPr>
          </w:r>
          <w:r w:rsidRPr="005A6E00">
            <w:rPr>
              <w:rStyle w:val="af"/>
              <w:noProof/>
            </w:rPr>
            <w:fldChar w:fldCharType="separate"/>
          </w:r>
          <w:r w:rsidRPr="005A6E00">
            <w:rPr>
              <w:rStyle w:val="af"/>
              <w:noProof/>
            </w:rPr>
            <w:t>Заключение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_Toc51079015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33</w:t>
          </w:r>
          <w:r>
            <w:rPr>
              <w:noProof/>
              <w:webHidden/>
            </w:rPr>
            <w:fldChar w:fldCharType="end"/>
          </w:r>
          <w:r w:rsidRPr="005A6E00">
            <w:rPr>
              <w:rStyle w:val="af"/>
              <w:noProof/>
            </w:rPr>
            <w:fldChar w:fldCharType="end"/>
          </w:r>
        </w:p>
        <w:p w14:paraId="07D65670" w14:textId="44C7A3BD" w:rsidR="00CF1059" w:rsidRDefault="00914F7D">
          <w:r>
            <w:rPr>
              <w:rFonts w:eastAsiaTheme="minorEastAsia"/>
              <w:sz w:val="28"/>
              <w:szCs w:val="28"/>
            </w:rPr>
            <w:fldChar w:fldCharType="end"/>
          </w:r>
        </w:p>
      </w:sdtContent>
    </w:sdt>
    <w:p w14:paraId="4B1F8DF9" w14:textId="77777777" w:rsidR="009733EE" w:rsidRDefault="009733EE">
      <w:pPr>
        <w:rPr>
          <w:b/>
          <w:sz w:val="28"/>
          <w:szCs w:val="28"/>
        </w:rPr>
      </w:pPr>
    </w:p>
    <w:p w14:paraId="12976232" w14:textId="6A272112" w:rsidR="00CF1059" w:rsidRPr="00CF1059" w:rsidRDefault="00CF1059" w:rsidP="00CF1059">
      <w:pPr>
        <w:pStyle w:val="af1"/>
      </w:pPr>
    </w:p>
    <w:p w14:paraId="1496792E" w14:textId="77777777" w:rsidR="009733EE" w:rsidRDefault="009733EE">
      <w:pPr>
        <w:rPr>
          <w:b/>
          <w:sz w:val="28"/>
          <w:szCs w:val="28"/>
        </w:rPr>
      </w:pPr>
      <w:bookmarkStart w:id="18" w:name="_GoBack"/>
      <w:bookmarkEnd w:id="18"/>
    </w:p>
    <w:p w14:paraId="6BB38684" w14:textId="77777777" w:rsidR="009733EE" w:rsidRDefault="009733E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13C679E" w14:textId="77777777" w:rsidR="009733EE" w:rsidRDefault="009733EE">
      <w:pPr>
        <w:rPr>
          <w:b/>
          <w:sz w:val="28"/>
          <w:szCs w:val="28"/>
        </w:rPr>
      </w:pPr>
    </w:p>
    <w:p w14:paraId="6560075E" w14:textId="77777777" w:rsidR="009733EE" w:rsidRDefault="009733EE" w:rsidP="009733EE">
      <w:pPr>
        <w:rPr>
          <w:b/>
          <w:sz w:val="28"/>
          <w:szCs w:val="28"/>
        </w:rPr>
      </w:pPr>
    </w:p>
    <w:p w14:paraId="30077B5D" w14:textId="0AAE0916" w:rsidR="009733EE" w:rsidRPr="00CB20AA" w:rsidRDefault="009733EE" w:rsidP="00CF1059">
      <w:pPr>
        <w:pStyle w:val="10"/>
        <w:outlineLvl w:val="0"/>
      </w:pPr>
      <w:bookmarkStart w:id="19" w:name="_Toc51078990"/>
      <w:r w:rsidRPr="00CB20AA">
        <w:t>Введение</w:t>
      </w:r>
      <w:bookmarkEnd w:id="19"/>
    </w:p>
    <w:p w14:paraId="2A146CF0" w14:textId="77777777" w:rsidR="009733EE" w:rsidRDefault="009733EE" w:rsidP="0012208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современном мире люди очень ответственно подходят к своему внешнему виду, поэтому организации, способные его улучшить пользуются большим спросом. С развитием интернета, появились сайты, позволяющие найти интересующий </w:t>
      </w:r>
      <w:proofErr w:type="gramStart"/>
      <w:r>
        <w:rPr>
          <w:sz w:val="28"/>
          <w:szCs w:val="28"/>
        </w:rPr>
        <w:t>товар</w:t>
      </w:r>
      <w:proofErr w:type="gramEnd"/>
      <w:r>
        <w:rPr>
          <w:sz w:val="28"/>
          <w:szCs w:val="28"/>
        </w:rPr>
        <w:t xml:space="preserve"> не выходя из дома, без риска не найти его на прилавке. Но не смотря на большое количество магазинов одежды, косметики, и специализированных салонов, человек всё равно сталкивается с рядом проблем. Размер ботинок, которые ты ждал на протяжении 2-х недель, оказался не подходящим, цвет губной помады на сайте не соответствует с тем, что тебе доставили по итогу. Но что насчет салонов красоты? Чтобы записаться на процедуру необходимо позвонить администратору, а в процессе записи оказывается, что свободное время мастера не совпадает с вашим.</w:t>
      </w:r>
    </w:p>
    <w:p w14:paraId="6CA3F7F8" w14:textId="742D1509" w:rsidR="009733EE" w:rsidRDefault="009733EE" w:rsidP="00122087">
      <w:pPr>
        <w:spacing w:line="360" w:lineRule="auto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  <w:lang w:val="en-US"/>
        </w:rPr>
        <w:t>Web</w:t>
      </w:r>
      <w:r w:rsidR="009627FE">
        <w:rPr>
          <w:rFonts w:cs="Arial"/>
          <w:sz w:val="28"/>
          <w:szCs w:val="28"/>
        </w:rPr>
        <w:t>-П</w:t>
      </w:r>
      <w:r>
        <w:rPr>
          <w:rFonts w:cs="Arial"/>
          <w:sz w:val="28"/>
          <w:szCs w:val="28"/>
        </w:rPr>
        <w:t xml:space="preserve">риложение </w:t>
      </w:r>
      <w:r w:rsidR="009627FE" w:rsidRPr="009627FE">
        <w:rPr>
          <w:rFonts w:cs="Arial"/>
          <w:sz w:val="28"/>
          <w:szCs w:val="28"/>
        </w:rPr>
        <w:t>“</w:t>
      </w:r>
      <w:proofErr w:type="spellStart"/>
      <w:r>
        <w:rPr>
          <w:rFonts w:cs="Arial"/>
          <w:sz w:val="28"/>
          <w:szCs w:val="28"/>
          <w:lang w:val="en-US"/>
        </w:rPr>
        <w:t>EasyW</w:t>
      </w:r>
      <w:r w:rsidR="009627FE">
        <w:rPr>
          <w:rFonts w:cs="Arial"/>
          <w:sz w:val="28"/>
          <w:szCs w:val="28"/>
          <w:lang w:val="en-US"/>
        </w:rPr>
        <w:t>o</w:t>
      </w:r>
      <w:r>
        <w:rPr>
          <w:rFonts w:cs="Arial"/>
          <w:sz w:val="28"/>
          <w:szCs w:val="28"/>
          <w:lang w:val="en-US"/>
        </w:rPr>
        <w:t>W</w:t>
      </w:r>
      <w:proofErr w:type="spellEnd"/>
      <w:r w:rsidR="009627FE" w:rsidRPr="009627FE">
        <w:rPr>
          <w:rFonts w:cs="Arial"/>
          <w:sz w:val="28"/>
          <w:szCs w:val="28"/>
        </w:rPr>
        <w:t xml:space="preserve">” </w:t>
      </w:r>
      <w:r>
        <w:rPr>
          <w:rFonts w:cs="Arial"/>
          <w:sz w:val="28"/>
          <w:szCs w:val="28"/>
        </w:rPr>
        <w:t>позволяет решить эту проблему. Желаемый сайт должен предоставлять основную необходимую функциональность:</w:t>
      </w:r>
    </w:p>
    <w:p w14:paraId="696CDB8E" w14:textId="77777777" w:rsidR="009733EE" w:rsidRDefault="009733EE" w:rsidP="00122087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Ознакомление с услугами салона красоты</w:t>
      </w:r>
    </w:p>
    <w:p w14:paraId="102FB72C" w14:textId="77777777" w:rsidR="009733EE" w:rsidRDefault="009733EE" w:rsidP="00122087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Ознакомление с мастерами салона красоты</w:t>
      </w:r>
    </w:p>
    <w:p w14:paraId="1192CBA2" w14:textId="77777777" w:rsidR="009733EE" w:rsidRDefault="009733EE" w:rsidP="00122087">
      <w:pPr>
        <w:pStyle w:val="12"/>
        <w:numPr>
          <w:ilvl w:val="0"/>
          <w:numId w:val="3"/>
        </w:numPr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 w:cs="Arial"/>
          <w:sz w:val="28"/>
          <w:szCs w:val="28"/>
          <w:lang w:eastAsia="en-US"/>
        </w:rPr>
        <w:t>Ненагруженный, интуитивно понятный даже низкоуровневому пользователю интерфейс.</w:t>
      </w:r>
    </w:p>
    <w:p w14:paraId="479AC59E" w14:textId="77777777" w:rsidR="009733EE" w:rsidRPr="00BD1785" w:rsidRDefault="009733EE" w:rsidP="00122087">
      <w:pPr>
        <w:pStyle w:val="a6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записи на определенную услугу/услуги</w:t>
      </w:r>
    </w:p>
    <w:p w14:paraId="179C07FB" w14:textId="77777777" w:rsidR="009733EE" w:rsidRPr="009A49AC" w:rsidRDefault="009733EE" w:rsidP="00122087">
      <w:pPr>
        <w:spacing w:line="360" w:lineRule="auto"/>
        <w:jc w:val="both"/>
        <w:rPr>
          <w:rFonts w:cs="Arial"/>
          <w:sz w:val="28"/>
          <w:szCs w:val="28"/>
        </w:rPr>
      </w:pPr>
    </w:p>
    <w:p w14:paraId="57EAE9E5" w14:textId="08DBAABC" w:rsidR="009733EE" w:rsidRDefault="009733EE" w:rsidP="00122087">
      <w:pPr>
        <w:pStyle w:val="12"/>
        <w:spacing w:after="0" w:line="360" w:lineRule="auto"/>
        <w:ind w:left="0"/>
        <w:jc w:val="both"/>
        <w:rPr>
          <w:rFonts w:hint="eastAsia"/>
        </w:rPr>
      </w:pPr>
      <w:r>
        <w:rPr>
          <w:rFonts w:ascii="Times New Roman" w:hAnsi="Times New Roman" w:cs="Arial"/>
          <w:sz w:val="28"/>
          <w:szCs w:val="28"/>
          <w:lang w:eastAsia="en-US"/>
        </w:rPr>
        <w:t>Данный курсовой проект посвящен разработке именно такого, простого в освоении, но в то же время выполняющего самые необходимые функции, сайта, способного уменьшить временные затраты каждого человека на поиск и запись необходимых услуг салона красоты.</w:t>
      </w:r>
      <w:r>
        <w:rPr>
          <w:rFonts w:ascii="Times New Roman" w:hAnsi="Times New Roman" w:cs="Arial"/>
          <w:sz w:val="28"/>
          <w:szCs w:val="28"/>
          <w:lang w:eastAsia="en-US"/>
        </w:rPr>
        <w:tab/>
      </w:r>
    </w:p>
    <w:p w14:paraId="6A1BDB7E" w14:textId="77777777" w:rsidR="009733EE" w:rsidRPr="003A5A6C" w:rsidRDefault="009733EE" w:rsidP="00122087">
      <w:pPr>
        <w:spacing w:line="360" w:lineRule="auto"/>
        <w:jc w:val="both"/>
        <w:rPr>
          <w:sz w:val="28"/>
          <w:szCs w:val="28"/>
        </w:rPr>
      </w:pPr>
    </w:p>
    <w:p w14:paraId="49C060CA" w14:textId="266D28C7" w:rsidR="009733EE" w:rsidRDefault="009733EE" w:rsidP="00122087">
      <w:pPr>
        <w:spacing w:line="360" w:lineRule="auto"/>
        <w:jc w:val="both"/>
        <w:rPr>
          <w:b/>
          <w:sz w:val="28"/>
          <w:szCs w:val="28"/>
        </w:rPr>
      </w:pPr>
    </w:p>
    <w:p w14:paraId="44C21BB5" w14:textId="77777777" w:rsidR="0012130F" w:rsidRDefault="0012130F" w:rsidP="00122087">
      <w:pPr>
        <w:spacing w:line="360" w:lineRule="auto"/>
        <w:jc w:val="both"/>
        <w:rPr>
          <w:b/>
          <w:sz w:val="28"/>
          <w:szCs w:val="28"/>
        </w:rPr>
      </w:pPr>
    </w:p>
    <w:p w14:paraId="79F66424" w14:textId="38B0F1F7" w:rsidR="003A48AC" w:rsidRDefault="003A48AC" w:rsidP="00122087">
      <w:pPr>
        <w:spacing w:line="360" w:lineRule="auto"/>
        <w:jc w:val="both"/>
        <w:rPr>
          <w:b/>
          <w:sz w:val="28"/>
          <w:szCs w:val="28"/>
        </w:rPr>
      </w:pPr>
    </w:p>
    <w:p w14:paraId="773F6CF7" w14:textId="77777777" w:rsidR="001D2D59" w:rsidRDefault="001D2D59" w:rsidP="00122087">
      <w:pPr>
        <w:spacing w:line="360" w:lineRule="auto"/>
        <w:jc w:val="both"/>
        <w:rPr>
          <w:b/>
          <w:sz w:val="28"/>
          <w:szCs w:val="28"/>
        </w:rPr>
      </w:pPr>
    </w:p>
    <w:p w14:paraId="72B38966" w14:textId="77777777" w:rsidR="003A48AC" w:rsidRDefault="003A48AC" w:rsidP="00122087">
      <w:pPr>
        <w:rPr>
          <w:b/>
          <w:sz w:val="28"/>
          <w:szCs w:val="28"/>
        </w:rPr>
      </w:pPr>
    </w:p>
    <w:p w14:paraId="78E8C527" w14:textId="2F189E90" w:rsidR="003A48AC" w:rsidRPr="00CB20AA" w:rsidRDefault="003A48AC" w:rsidP="00CF1059">
      <w:pPr>
        <w:pStyle w:val="10"/>
        <w:outlineLvl w:val="0"/>
      </w:pPr>
      <w:bookmarkStart w:id="20" w:name="_Toc51078991"/>
      <w:r w:rsidRPr="00CB20AA">
        <w:t>Используемые определения</w:t>
      </w:r>
      <w:bookmarkEnd w:id="20"/>
    </w:p>
    <w:p w14:paraId="1B3DC782" w14:textId="37476C56" w:rsidR="00CB20AA" w:rsidRPr="00CB20AA" w:rsidRDefault="00CB20AA" w:rsidP="00CB20AA">
      <w:pPr>
        <w:pStyle w:val="ae"/>
        <w:keepNext/>
        <w:rPr>
          <w:i w:val="0"/>
          <w:color w:val="auto"/>
          <w:sz w:val="28"/>
          <w:szCs w:val="28"/>
        </w:rPr>
      </w:pPr>
      <w:r w:rsidRPr="00CB20AA">
        <w:rPr>
          <w:i w:val="0"/>
          <w:color w:val="auto"/>
          <w:sz w:val="28"/>
          <w:szCs w:val="28"/>
        </w:rPr>
        <w:t xml:space="preserve">Таблица </w:t>
      </w:r>
      <w:r w:rsidRPr="00CB20AA">
        <w:rPr>
          <w:i w:val="0"/>
          <w:color w:val="auto"/>
          <w:sz w:val="28"/>
          <w:szCs w:val="28"/>
        </w:rPr>
        <w:fldChar w:fldCharType="begin"/>
      </w:r>
      <w:r w:rsidRPr="00CB20AA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CB20AA">
        <w:rPr>
          <w:i w:val="0"/>
          <w:color w:val="auto"/>
          <w:sz w:val="28"/>
          <w:szCs w:val="28"/>
        </w:rPr>
        <w:fldChar w:fldCharType="separate"/>
      </w:r>
      <w:r w:rsidR="00F62073">
        <w:rPr>
          <w:i w:val="0"/>
          <w:noProof/>
          <w:color w:val="auto"/>
          <w:sz w:val="28"/>
          <w:szCs w:val="28"/>
        </w:rPr>
        <w:t>1</w:t>
      </w:r>
      <w:r w:rsidRPr="00CB20AA">
        <w:rPr>
          <w:i w:val="0"/>
          <w:color w:val="auto"/>
          <w:sz w:val="28"/>
          <w:szCs w:val="28"/>
        </w:rPr>
        <w:fldChar w:fldCharType="end"/>
      </w:r>
      <w:r w:rsidRPr="00CB20AA">
        <w:rPr>
          <w:i w:val="0"/>
          <w:color w:val="auto"/>
          <w:sz w:val="28"/>
          <w:szCs w:val="28"/>
        </w:rPr>
        <w:t xml:space="preserve"> - Определения проекта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611"/>
        <w:gridCol w:w="6734"/>
      </w:tblGrid>
      <w:tr w:rsidR="003A48AC" w14:paraId="756FECAF" w14:textId="77777777" w:rsidTr="00CB20AA">
        <w:trPr>
          <w:trHeight w:val="1134"/>
        </w:trPr>
        <w:tc>
          <w:tcPr>
            <w:tcW w:w="2611" w:type="dxa"/>
          </w:tcPr>
          <w:p w14:paraId="14E05B5D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46985">
              <w:rPr>
                <w:sz w:val="28"/>
                <w:szCs w:val="28"/>
              </w:rPr>
              <w:t>Авторизованный</w:t>
            </w:r>
          </w:p>
          <w:p w14:paraId="7E1DAB5D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46985">
              <w:rPr>
                <w:sz w:val="28"/>
                <w:szCs w:val="28"/>
              </w:rPr>
              <w:t>пользователь</w:t>
            </w:r>
          </w:p>
        </w:tc>
        <w:tc>
          <w:tcPr>
            <w:tcW w:w="6734" w:type="dxa"/>
          </w:tcPr>
          <w:p w14:paraId="534411E9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46985">
              <w:rPr>
                <w:sz w:val="28"/>
                <w:szCs w:val="28"/>
              </w:rPr>
              <w:t xml:space="preserve">Авторизованный на портале </w:t>
            </w:r>
            <w:r w:rsidRPr="003A48AC">
              <w:rPr>
                <w:sz w:val="28"/>
                <w:szCs w:val="28"/>
              </w:rPr>
              <w:t>клиент, который имеет доступ в личный кабинет и может пользоваться основными клиентскими возможностями приложения.</w:t>
            </w:r>
          </w:p>
        </w:tc>
      </w:tr>
      <w:tr w:rsidR="003A48AC" w14:paraId="1C2B85CA" w14:textId="77777777" w:rsidTr="00CB20AA">
        <w:trPr>
          <w:trHeight w:val="1134"/>
        </w:trPr>
        <w:tc>
          <w:tcPr>
            <w:tcW w:w="2611" w:type="dxa"/>
          </w:tcPr>
          <w:p w14:paraId="61D7FBFE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46985">
              <w:rPr>
                <w:sz w:val="28"/>
                <w:szCs w:val="28"/>
              </w:rPr>
              <w:t>Администратор</w:t>
            </w:r>
          </w:p>
        </w:tc>
        <w:tc>
          <w:tcPr>
            <w:tcW w:w="6734" w:type="dxa"/>
          </w:tcPr>
          <w:p w14:paraId="35EB3A62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  <w:r w:rsidRPr="00C46985">
              <w:rPr>
                <w:sz w:val="28"/>
                <w:szCs w:val="28"/>
              </w:rPr>
              <w:t>еловек, имеющий доступ к расширенному функционалу веб-</w:t>
            </w:r>
            <w:r>
              <w:rPr>
                <w:sz w:val="28"/>
                <w:szCs w:val="28"/>
              </w:rPr>
              <w:t>приложения</w:t>
            </w:r>
            <w:r w:rsidRPr="00C46985">
              <w:rPr>
                <w:sz w:val="28"/>
                <w:szCs w:val="28"/>
              </w:rPr>
              <w:t xml:space="preserve">, </w:t>
            </w:r>
          </w:p>
        </w:tc>
      </w:tr>
      <w:tr w:rsidR="003A48AC" w14:paraId="25740236" w14:textId="77777777" w:rsidTr="00CB20AA">
        <w:trPr>
          <w:trHeight w:val="1134"/>
        </w:trPr>
        <w:tc>
          <w:tcPr>
            <w:tcW w:w="2611" w:type="dxa"/>
          </w:tcPr>
          <w:p w14:paraId="4CB85519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46985">
              <w:rPr>
                <w:sz w:val="28"/>
                <w:szCs w:val="28"/>
              </w:rPr>
              <w:t>Неавторизованный пользователь(гость)</w:t>
            </w:r>
          </w:p>
        </w:tc>
        <w:tc>
          <w:tcPr>
            <w:tcW w:w="6734" w:type="dxa"/>
          </w:tcPr>
          <w:p w14:paraId="56A57B32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  <w:r w:rsidRPr="00C46985">
              <w:rPr>
                <w:sz w:val="28"/>
                <w:szCs w:val="28"/>
              </w:rPr>
              <w:t>еавторизованный на портале человек, пользующийся ограниченным функционалом веб-сервиса.</w:t>
            </w:r>
          </w:p>
        </w:tc>
      </w:tr>
      <w:tr w:rsidR="003A48AC" w14:paraId="35A919B8" w14:textId="77777777" w:rsidTr="00CB20AA">
        <w:trPr>
          <w:trHeight w:val="1134"/>
        </w:trPr>
        <w:tc>
          <w:tcPr>
            <w:tcW w:w="2611" w:type="dxa"/>
          </w:tcPr>
          <w:p w14:paraId="6E858B4F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46985">
              <w:rPr>
                <w:sz w:val="28"/>
                <w:szCs w:val="28"/>
              </w:rPr>
              <w:t>ИС</w:t>
            </w:r>
          </w:p>
        </w:tc>
        <w:tc>
          <w:tcPr>
            <w:tcW w:w="6734" w:type="dxa"/>
          </w:tcPr>
          <w:p w14:paraId="143E50A9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46985">
              <w:rPr>
                <w:sz w:val="28"/>
                <w:szCs w:val="28"/>
              </w:rPr>
              <w:t>Информационная система</w:t>
            </w:r>
          </w:p>
        </w:tc>
      </w:tr>
      <w:tr w:rsidR="003A48AC" w14:paraId="26D3ABC8" w14:textId="77777777" w:rsidTr="00CB20AA">
        <w:trPr>
          <w:trHeight w:val="1134"/>
        </w:trPr>
        <w:tc>
          <w:tcPr>
            <w:tcW w:w="2611" w:type="dxa"/>
          </w:tcPr>
          <w:p w14:paraId="334C75C5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C46985">
              <w:rPr>
                <w:sz w:val="28"/>
                <w:szCs w:val="28"/>
                <w:lang w:val="en-US"/>
              </w:rPr>
              <w:t>UML</w:t>
            </w:r>
          </w:p>
        </w:tc>
        <w:tc>
          <w:tcPr>
            <w:tcW w:w="6734" w:type="dxa"/>
          </w:tcPr>
          <w:p w14:paraId="174EDCD0" w14:textId="77777777" w:rsidR="003A48AC" w:rsidRPr="00C46985" w:rsidRDefault="003A48AC" w:rsidP="00122087">
            <w:pPr>
              <w:pStyle w:val="ab"/>
              <w:spacing w:after="0" w:afterAutospacing="0" w:line="360" w:lineRule="auto"/>
              <w:jc w:val="both"/>
            </w:pPr>
            <w:proofErr w:type="spellStart"/>
            <w:r w:rsidRPr="00C46985">
              <w:rPr>
                <w:sz w:val="28"/>
                <w:szCs w:val="28"/>
              </w:rPr>
              <w:t>Unified</w:t>
            </w:r>
            <w:proofErr w:type="spellEnd"/>
            <w:r w:rsidRPr="00C46985">
              <w:rPr>
                <w:sz w:val="28"/>
                <w:szCs w:val="28"/>
              </w:rPr>
              <w:t xml:space="preserve"> </w:t>
            </w:r>
            <w:proofErr w:type="spellStart"/>
            <w:r w:rsidRPr="00C46985">
              <w:rPr>
                <w:sz w:val="28"/>
                <w:szCs w:val="28"/>
              </w:rPr>
              <w:t>Modeling</w:t>
            </w:r>
            <w:proofErr w:type="spellEnd"/>
            <w:r w:rsidRPr="00C46985">
              <w:rPr>
                <w:sz w:val="28"/>
                <w:szCs w:val="28"/>
              </w:rPr>
              <w:t xml:space="preserve"> </w:t>
            </w:r>
            <w:proofErr w:type="spellStart"/>
            <w:r w:rsidRPr="00C46985">
              <w:rPr>
                <w:sz w:val="28"/>
                <w:szCs w:val="28"/>
              </w:rPr>
              <w:t>Language</w:t>
            </w:r>
            <w:proofErr w:type="spellEnd"/>
          </w:p>
          <w:p w14:paraId="4779CDA9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3A48AC" w14:paraId="63B841A0" w14:textId="77777777" w:rsidTr="00CB20AA">
        <w:trPr>
          <w:trHeight w:val="1134"/>
        </w:trPr>
        <w:tc>
          <w:tcPr>
            <w:tcW w:w="2611" w:type="dxa"/>
          </w:tcPr>
          <w:p w14:paraId="2171D3E7" w14:textId="77777777" w:rsidR="003A48AC" w:rsidRPr="00C46985" w:rsidRDefault="003A48AC" w:rsidP="00122087">
            <w:pPr>
              <w:pStyle w:val="ab"/>
              <w:spacing w:after="0" w:afterAutospacing="0" w:line="360" w:lineRule="auto"/>
              <w:jc w:val="both"/>
            </w:pPr>
            <w:r w:rsidRPr="00C46985">
              <w:rPr>
                <w:sz w:val="28"/>
                <w:szCs w:val="28"/>
              </w:rPr>
              <w:t>IDEF0</w:t>
            </w:r>
          </w:p>
          <w:p w14:paraId="26DAF9E5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6734" w:type="dxa"/>
          </w:tcPr>
          <w:p w14:paraId="39B189C7" w14:textId="77777777" w:rsidR="003A48AC" w:rsidRPr="00C46985" w:rsidRDefault="003A48AC" w:rsidP="00122087">
            <w:pPr>
              <w:pStyle w:val="ab"/>
              <w:spacing w:after="0" w:afterAutospacing="0" w:line="360" w:lineRule="auto"/>
              <w:jc w:val="both"/>
            </w:pPr>
            <w:r>
              <w:rPr>
                <w:sz w:val="28"/>
                <w:szCs w:val="28"/>
                <w:lang w:val="en-US"/>
              </w:rPr>
              <w:t>F</w:t>
            </w:r>
            <w:proofErr w:type="spellStart"/>
            <w:r w:rsidRPr="00C46985">
              <w:rPr>
                <w:sz w:val="28"/>
                <w:szCs w:val="28"/>
              </w:rPr>
              <w:t>unction</w:t>
            </w:r>
            <w:proofErr w:type="spellEnd"/>
            <w:r w:rsidRPr="00C46985">
              <w:rPr>
                <w:sz w:val="28"/>
                <w:szCs w:val="28"/>
              </w:rPr>
              <w:t xml:space="preserve"> </w:t>
            </w:r>
            <w:proofErr w:type="spellStart"/>
            <w:r w:rsidRPr="00C46985">
              <w:rPr>
                <w:sz w:val="28"/>
                <w:szCs w:val="28"/>
              </w:rPr>
              <w:t>modeling</w:t>
            </w:r>
            <w:proofErr w:type="spellEnd"/>
          </w:p>
          <w:p w14:paraId="6AFF6AFC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3A48AC" w14:paraId="1CB527E7" w14:textId="77777777" w:rsidTr="00CB20AA">
        <w:trPr>
          <w:trHeight w:val="1134"/>
        </w:trPr>
        <w:tc>
          <w:tcPr>
            <w:tcW w:w="2611" w:type="dxa"/>
          </w:tcPr>
          <w:p w14:paraId="2EBA8F89" w14:textId="77777777" w:rsidR="003A48AC" w:rsidRPr="00C46985" w:rsidRDefault="003A48AC" w:rsidP="00122087">
            <w:pPr>
              <w:pStyle w:val="ab"/>
              <w:spacing w:after="0" w:afterAutospacing="0" w:line="360" w:lineRule="auto"/>
              <w:jc w:val="both"/>
            </w:pPr>
            <w:r w:rsidRPr="00C46985">
              <w:rPr>
                <w:sz w:val="28"/>
                <w:szCs w:val="28"/>
              </w:rPr>
              <w:t>ГОСТ</w:t>
            </w:r>
          </w:p>
          <w:p w14:paraId="462150A3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6734" w:type="dxa"/>
          </w:tcPr>
          <w:p w14:paraId="071F5D34" w14:textId="77777777" w:rsidR="003A48AC" w:rsidRPr="00C46985" w:rsidRDefault="003A48AC" w:rsidP="00122087">
            <w:pPr>
              <w:pStyle w:val="ab"/>
              <w:spacing w:after="0" w:afterAutospacing="0" w:line="360" w:lineRule="auto"/>
              <w:jc w:val="both"/>
            </w:pPr>
            <w:proofErr w:type="spellStart"/>
            <w:r>
              <w:rPr>
                <w:sz w:val="28"/>
                <w:szCs w:val="28"/>
              </w:rPr>
              <w:t>М</w:t>
            </w:r>
            <w:r w:rsidRPr="00C46985">
              <w:rPr>
                <w:sz w:val="28"/>
                <w:szCs w:val="28"/>
              </w:rPr>
              <w:t>ежгосударственныи</w:t>
            </w:r>
            <w:proofErr w:type="spellEnd"/>
            <w:r w:rsidRPr="00C46985">
              <w:rPr>
                <w:sz w:val="28"/>
                <w:szCs w:val="28"/>
              </w:rPr>
              <w:t>̆ стандарт.</w:t>
            </w:r>
          </w:p>
          <w:p w14:paraId="59473B27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3A48AC" w14:paraId="6393435E" w14:textId="77777777" w:rsidTr="00CB20AA">
        <w:trPr>
          <w:trHeight w:val="1134"/>
        </w:trPr>
        <w:tc>
          <w:tcPr>
            <w:tcW w:w="2611" w:type="dxa"/>
          </w:tcPr>
          <w:p w14:paraId="6CC88F7F" w14:textId="77777777" w:rsidR="003A48AC" w:rsidRPr="00C46985" w:rsidRDefault="003A48AC" w:rsidP="00122087">
            <w:pPr>
              <w:pStyle w:val="ab"/>
              <w:spacing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Промокод</w:t>
            </w:r>
            <w:proofErr w:type="spellEnd"/>
          </w:p>
        </w:tc>
        <w:tc>
          <w:tcPr>
            <w:tcW w:w="6734" w:type="dxa"/>
          </w:tcPr>
          <w:p w14:paraId="6535FF62" w14:textId="77777777" w:rsidR="003A48AC" w:rsidRPr="00C46985" w:rsidRDefault="003A48AC" w:rsidP="00122087">
            <w:pPr>
              <w:pStyle w:val="ab"/>
              <w:spacing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Pr="0051693E">
              <w:rPr>
                <w:sz w:val="28"/>
                <w:szCs w:val="28"/>
              </w:rPr>
              <w:t>остоящая из букв и/или цифр совокупность символов,</w:t>
            </w:r>
            <w:r>
              <w:rPr>
                <w:sz w:val="28"/>
                <w:szCs w:val="28"/>
              </w:rPr>
              <w:t xml:space="preserve"> </w:t>
            </w:r>
            <w:r w:rsidRPr="0051693E">
              <w:rPr>
                <w:sz w:val="28"/>
                <w:szCs w:val="28"/>
              </w:rPr>
              <w:t>дающая право на приобретение товара или услуги на специальных</w:t>
            </w:r>
            <w:r>
              <w:rPr>
                <w:sz w:val="28"/>
                <w:szCs w:val="28"/>
              </w:rPr>
              <w:t xml:space="preserve"> </w:t>
            </w:r>
            <w:r w:rsidRPr="0051693E">
              <w:rPr>
                <w:sz w:val="28"/>
                <w:szCs w:val="28"/>
              </w:rPr>
              <w:t xml:space="preserve">условиях. </w:t>
            </w:r>
            <w:proofErr w:type="spellStart"/>
            <w:r w:rsidRPr="0051693E">
              <w:rPr>
                <w:sz w:val="28"/>
                <w:szCs w:val="28"/>
              </w:rPr>
              <w:t>Промокоды</w:t>
            </w:r>
            <w:proofErr w:type="spellEnd"/>
            <w:r w:rsidRPr="0051693E">
              <w:rPr>
                <w:sz w:val="28"/>
                <w:szCs w:val="28"/>
              </w:rPr>
              <w:t xml:space="preserve"> являются одним из инструментов</w:t>
            </w:r>
            <w:r>
              <w:rPr>
                <w:sz w:val="28"/>
                <w:szCs w:val="28"/>
              </w:rPr>
              <w:t xml:space="preserve"> </w:t>
            </w:r>
            <w:r w:rsidRPr="0051693E">
              <w:rPr>
                <w:sz w:val="28"/>
                <w:szCs w:val="28"/>
              </w:rPr>
              <w:t>стимулирования продаж.</w:t>
            </w:r>
          </w:p>
        </w:tc>
      </w:tr>
      <w:tr w:rsidR="003A48AC" w14:paraId="6D3E7CDD" w14:textId="77777777" w:rsidTr="00CB20AA">
        <w:trPr>
          <w:trHeight w:val="1134"/>
        </w:trPr>
        <w:tc>
          <w:tcPr>
            <w:tcW w:w="2611" w:type="dxa"/>
          </w:tcPr>
          <w:p w14:paraId="238C5527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1693E">
              <w:rPr>
                <w:sz w:val="28"/>
                <w:szCs w:val="28"/>
              </w:rPr>
              <w:t xml:space="preserve"> </w:t>
            </w:r>
            <w:r w:rsidRPr="00C46985">
              <w:rPr>
                <w:sz w:val="28"/>
                <w:szCs w:val="28"/>
              </w:rPr>
              <w:t>ПО</w:t>
            </w:r>
          </w:p>
        </w:tc>
        <w:tc>
          <w:tcPr>
            <w:tcW w:w="6734" w:type="dxa"/>
          </w:tcPr>
          <w:p w14:paraId="59AB7123" w14:textId="77777777" w:rsidR="003A48AC" w:rsidRPr="00C46985" w:rsidRDefault="003A48AC" w:rsidP="00122087">
            <w:pPr>
              <w:pStyle w:val="ab"/>
              <w:spacing w:after="0" w:afterAutospacing="0" w:line="360" w:lineRule="auto"/>
              <w:jc w:val="both"/>
            </w:pPr>
            <w:r>
              <w:rPr>
                <w:sz w:val="28"/>
                <w:szCs w:val="28"/>
              </w:rPr>
              <w:t>П</w:t>
            </w:r>
            <w:r w:rsidRPr="00C46985">
              <w:rPr>
                <w:sz w:val="28"/>
                <w:szCs w:val="28"/>
              </w:rPr>
              <w:t>рограммное обеспечение</w:t>
            </w:r>
          </w:p>
          <w:p w14:paraId="21203FDB" w14:textId="77777777" w:rsidR="003A48AC" w:rsidRPr="00C46985" w:rsidRDefault="003A48AC" w:rsidP="0012208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14:paraId="4CE20B75" w14:textId="57443092" w:rsidR="00BB7008" w:rsidRDefault="00BB7008" w:rsidP="00122087">
      <w:pPr>
        <w:rPr>
          <w:b/>
          <w:sz w:val="28"/>
          <w:szCs w:val="28"/>
        </w:rPr>
      </w:pPr>
    </w:p>
    <w:p w14:paraId="1F114804" w14:textId="05C3DEA5" w:rsidR="001D2D59" w:rsidRDefault="001D2D59" w:rsidP="00122087">
      <w:pPr>
        <w:rPr>
          <w:b/>
          <w:sz w:val="28"/>
          <w:szCs w:val="28"/>
        </w:rPr>
      </w:pPr>
    </w:p>
    <w:p w14:paraId="46411584" w14:textId="77777777" w:rsidR="00F62073" w:rsidRDefault="00F62073" w:rsidP="00122087">
      <w:pPr>
        <w:rPr>
          <w:b/>
          <w:sz w:val="28"/>
          <w:szCs w:val="28"/>
        </w:rPr>
      </w:pPr>
    </w:p>
    <w:p w14:paraId="0C573A7B" w14:textId="77777777" w:rsidR="001D2D59" w:rsidRDefault="001D2D59" w:rsidP="00122087">
      <w:pPr>
        <w:rPr>
          <w:b/>
          <w:sz w:val="28"/>
          <w:szCs w:val="28"/>
        </w:rPr>
      </w:pPr>
    </w:p>
    <w:p w14:paraId="2CDD14C3" w14:textId="4DFE59C8" w:rsidR="009733EE" w:rsidRPr="00122087" w:rsidRDefault="009733EE" w:rsidP="00CF1059">
      <w:pPr>
        <w:pStyle w:val="10"/>
        <w:outlineLvl w:val="0"/>
        <w:rPr>
          <w:lang w:eastAsia="en-US"/>
        </w:rPr>
      </w:pPr>
      <w:bookmarkStart w:id="21" w:name="_Toc51078992"/>
      <w:r w:rsidRPr="00734B83">
        <w:rPr>
          <w:lang w:eastAsia="en-US"/>
        </w:rPr>
        <w:lastRenderedPageBreak/>
        <w:t>Постановка задач</w:t>
      </w:r>
      <w:r w:rsidR="00236A28">
        <w:rPr>
          <w:lang w:eastAsia="en-US"/>
        </w:rPr>
        <w:t>и</w:t>
      </w:r>
      <w:bookmarkEnd w:id="21"/>
    </w:p>
    <w:p w14:paraId="3872490B" w14:textId="77777777" w:rsidR="009733EE" w:rsidRDefault="009733EE" w:rsidP="00122087">
      <w:pPr>
        <w:pStyle w:val="a2"/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 w:cs="Arial"/>
          <w:sz w:val="28"/>
          <w:szCs w:val="28"/>
          <w:lang w:eastAsia="en-US"/>
        </w:rPr>
        <w:tab/>
        <w:t>Цель курсовой работы: реализовать сайт, который отвечает следующим требованиям:</w:t>
      </w:r>
    </w:p>
    <w:p w14:paraId="1368FA6C" w14:textId="77777777" w:rsidR="009733EE" w:rsidRDefault="009733EE" w:rsidP="00122087">
      <w:pPr>
        <w:pStyle w:val="a2"/>
        <w:numPr>
          <w:ilvl w:val="0"/>
          <w:numId w:val="14"/>
        </w:numPr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 w:cs="Arial"/>
          <w:sz w:val="28"/>
          <w:szCs w:val="28"/>
          <w:lang w:eastAsia="en-US"/>
        </w:rPr>
        <w:t>Интуитивный пользовательский интерфейс;</w:t>
      </w:r>
    </w:p>
    <w:p w14:paraId="3D5BC964" w14:textId="77777777" w:rsidR="009733EE" w:rsidRDefault="009733EE" w:rsidP="00122087">
      <w:pPr>
        <w:pStyle w:val="a2"/>
        <w:numPr>
          <w:ilvl w:val="0"/>
          <w:numId w:val="14"/>
        </w:numPr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 w:cs="Arial"/>
          <w:sz w:val="28"/>
          <w:szCs w:val="28"/>
          <w:lang w:eastAsia="en-US"/>
        </w:rPr>
        <w:t>Отсутствие нагромождений;</w:t>
      </w:r>
    </w:p>
    <w:p w14:paraId="0549D819" w14:textId="77777777" w:rsidR="009733EE" w:rsidRDefault="009733EE" w:rsidP="00122087">
      <w:pPr>
        <w:pStyle w:val="a2"/>
        <w:numPr>
          <w:ilvl w:val="0"/>
          <w:numId w:val="14"/>
        </w:numPr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 w:cs="Arial"/>
          <w:sz w:val="28"/>
          <w:szCs w:val="28"/>
          <w:lang w:eastAsia="en-US"/>
        </w:rPr>
        <w:t>Отсутствие броских цветов;</w:t>
      </w:r>
    </w:p>
    <w:p w14:paraId="7CF3F798" w14:textId="77777777" w:rsidR="009733EE" w:rsidRDefault="009733EE" w:rsidP="00122087">
      <w:pPr>
        <w:pStyle w:val="a2"/>
        <w:numPr>
          <w:ilvl w:val="0"/>
          <w:numId w:val="7"/>
        </w:numPr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 w:cs="Arial"/>
          <w:sz w:val="28"/>
          <w:szCs w:val="28"/>
          <w:lang w:eastAsia="en-US"/>
        </w:rPr>
        <w:t>Возможность выполнения основных задач сайта:</w:t>
      </w:r>
    </w:p>
    <w:p w14:paraId="366E6B1F" w14:textId="77777777" w:rsidR="009733EE" w:rsidRDefault="009733EE" w:rsidP="00122087">
      <w:pPr>
        <w:pStyle w:val="a6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Ознакомление с услугами салона красоты</w:t>
      </w:r>
    </w:p>
    <w:p w14:paraId="45104320" w14:textId="77777777" w:rsidR="009733EE" w:rsidRDefault="009733EE" w:rsidP="00122087">
      <w:pPr>
        <w:pStyle w:val="a6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Ознакомление с мастерами салона красоты</w:t>
      </w:r>
    </w:p>
    <w:p w14:paraId="1BEC0BAD" w14:textId="77777777" w:rsidR="009733EE" w:rsidRDefault="009733EE" w:rsidP="00122087">
      <w:pPr>
        <w:pStyle w:val="12"/>
        <w:numPr>
          <w:ilvl w:val="0"/>
          <w:numId w:val="13"/>
        </w:numPr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 w:cs="Arial"/>
          <w:sz w:val="28"/>
          <w:szCs w:val="28"/>
          <w:lang w:eastAsia="en-US"/>
        </w:rPr>
        <w:t>Ненагруженный, интуитивно понятный даже низкоуровневому пользователю интерфейс.</w:t>
      </w:r>
    </w:p>
    <w:p w14:paraId="4988B8A6" w14:textId="77777777" w:rsidR="009733EE" w:rsidRPr="00BD1785" w:rsidRDefault="009733EE" w:rsidP="00122087">
      <w:pPr>
        <w:pStyle w:val="a6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записи на определенную услугу/услуги</w:t>
      </w:r>
    </w:p>
    <w:p w14:paraId="1D20991D" w14:textId="77777777" w:rsidR="009733EE" w:rsidRDefault="009733EE" w:rsidP="00122087">
      <w:pPr>
        <w:pStyle w:val="a2"/>
        <w:numPr>
          <w:ilvl w:val="0"/>
          <w:numId w:val="13"/>
        </w:numPr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 w:cs="Arial"/>
          <w:sz w:val="28"/>
          <w:szCs w:val="28"/>
          <w:lang w:eastAsia="en-US"/>
        </w:rPr>
        <w:t>Возможность перехода на все страницы сайта с главного экрана;</w:t>
      </w:r>
    </w:p>
    <w:p w14:paraId="069EBB17" w14:textId="77777777" w:rsidR="009733EE" w:rsidRDefault="009733EE" w:rsidP="00122087">
      <w:pPr>
        <w:pStyle w:val="a2"/>
        <w:spacing w:after="0" w:line="360" w:lineRule="auto"/>
        <w:jc w:val="both"/>
        <w:rPr>
          <w:rFonts w:ascii="Times New Roman" w:hAnsi="Times New Roman" w:cs="Arial"/>
          <w:sz w:val="28"/>
          <w:szCs w:val="28"/>
          <w:lang w:eastAsia="en-US"/>
        </w:rPr>
      </w:pPr>
    </w:p>
    <w:p w14:paraId="127C14C2" w14:textId="77777777" w:rsidR="009733EE" w:rsidRDefault="009733EE" w:rsidP="00122087">
      <w:pPr>
        <w:spacing w:line="360" w:lineRule="auto"/>
        <w:ind w:firstLine="708"/>
        <w:jc w:val="both"/>
      </w:pPr>
      <w:r>
        <w:rPr>
          <w:sz w:val="28"/>
          <w:szCs w:val="28"/>
        </w:rPr>
        <w:t>Для достижения данной цели были выделены следующие задачи:</w:t>
      </w:r>
    </w:p>
    <w:p w14:paraId="3D35212E" w14:textId="77777777" w:rsidR="009733EE" w:rsidRDefault="009733EE" w:rsidP="00122087">
      <w:pPr>
        <w:pStyle w:val="21"/>
        <w:numPr>
          <w:ilvl w:val="1"/>
          <w:numId w:val="6"/>
        </w:numPr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/>
          <w:sz w:val="28"/>
          <w:szCs w:val="28"/>
        </w:rPr>
        <w:t xml:space="preserve">Разработка </w:t>
      </w:r>
      <w:r>
        <w:rPr>
          <w:rFonts w:ascii="Times New Roman" w:hAnsi="Times New Roman"/>
          <w:sz w:val="28"/>
          <w:szCs w:val="28"/>
          <w:lang w:val="en-US"/>
        </w:rPr>
        <w:t>Front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end</w:t>
      </w:r>
      <w:r>
        <w:rPr>
          <w:rFonts w:ascii="Times New Roman" w:hAnsi="Times New Roman"/>
          <w:sz w:val="28"/>
          <w:szCs w:val="28"/>
        </w:rPr>
        <w:t xml:space="preserve"> части сайта, находящиеся на телефоне/компьютере пользователя;</w:t>
      </w:r>
    </w:p>
    <w:p w14:paraId="3A46BF39" w14:textId="77777777" w:rsidR="009733EE" w:rsidRDefault="009733EE" w:rsidP="00122087">
      <w:pPr>
        <w:pStyle w:val="21"/>
        <w:numPr>
          <w:ilvl w:val="1"/>
          <w:numId w:val="6"/>
        </w:numPr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/>
          <w:sz w:val="28"/>
          <w:szCs w:val="28"/>
        </w:rPr>
        <w:t xml:space="preserve">Разработка </w:t>
      </w:r>
      <w:r>
        <w:rPr>
          <w:rFonts w:ascii="Times New Roman" w:hAnsi="Times New Roman"/>
          <w:sz w:val="28"/>
          <w:szCs w:val="28"/>
          <w:lang w:val="en-US"/>
        </w:rPr>
        <w:t>Back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end</w:t>
      </w:r>
      <w:r>
        <w:rPr>
          <w:rFonts w:ascii="Times New Roman" w:hAnsi="Times New Roman"/>
          <w:sz w:val="28"/>
          <w:szCs w:val="28"/>
        </w:rPr>
        <w:t xml:space="preserve"> части сайта, развернутой на удаленном сервере сайта;</w:t>
      </w:r>
    </w:p>
    <w:p w14:paraId="4722BB8F" w14:textId="77777777" w:rsidR="009733EE" w:rsidRDefault="009733EE" w:rsidP="00122087">
      <w:pPr>
        <w:pStyle w:val="21"/>
        <w:numPr>
          <w:ilvl w:val="1"/>
          <w:numId w:val="6"/>
        </w:numPr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/>
          <w:sz w:val="28"/>
          <w:szCs w:val="28"/>
        </w:rPr>
        <w:t xml:space="preserve">Создание связи между </w:t>
      </w:r>
      <w:r>
        <w:rPr>
          <w:rFonts w:ascii="Times New Roman" w:hAnsi="Times New Roman"/>
          <w:sz w:val="28"/>
          <w:szCs w:val="28"/>
          <w:lang w:val="en-US"/>
        </w:rPr>
        <w:t>Front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end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Back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end</w:t>
      </w:r>
      <w:r>
        <w:rPr>
          <w:rFonts w:ascii="Times New Roman" w:hAnsi="Times New Roman"/>
          <w:sz w:val="28"/>
          <w:szCs w:val="28"/>
        </w:rPr>
        <w:t xml:space="preserve"> частями сайта;</w:t>
      </w:r>
    </w:p>
    <w:p w14:paraId="7B425CA2" w14:textId="0FC3872C" w:rsidR="00734B83" w:rsidRPr="001D2D59" w:rsidRDefault="009733EE" w:rsidP="00122087">
      <w:pPr>
        <w:pStyle w:val="21"/>
        <w:numPr>
          <w:ilvl w:val="1"/>
          <w:numId w:val="6"/>
        </w:numPr>
        <w:spacing w:after="0" w:line="360" w:lineRule="auto"/>
        <w:jc w:val="both"/>
        <w:rPr>
          <w:rFonts w:hint="eastAsia"/>
        </w:rPr>
      </w:pPr>
      <w:r>
        <w:rPr>
          <w:rFonts w:ascii="Times New Roman" w:hAnsi="Times New Roman" w:cs="Arial"/>
          <w:sz w:val="28"/>
          <w:szCs w:val="28"/>
          <w:lang w:eastAsia="en-US"/>
        </w:rPr>
        <w:t>Разработка базы данных, расположенной на удаленном сервере.</w:t>
      </w:r>
    </w:p>
    <w:p w14:paraId="5B255A5B" w14:textId="40366673" w:rsidR="001D2D59" w:rsidRDefault="001D2D59" w:rsidP="001D2D59">
      <w:pPr>
        <w:pStyle w:val="21"/>
        <w:spacing w:after="0" w:line="360" w:lineRule="auto"/>
        <w:jc w:val="both"/>
        <w:rPr>
          <w:rFonts w:hint="eastAsia"/>
        </w:rPr>
      </w:pPr>
    </w:p>
    <w:p w14:paraId="02051E3A" w14:textId="39DDE617" w:rsidR="001D2D59" w:rsidRDefault="001D2D59" w:rsidP="001D2D59">
      <w:pPr>
        <w:pStyle w:val="21"/>
        <w:spacing w:after="0" w:line="360" w:lineRule="auto"/>
        <w:jc w:val="both"/>
        <w:rPr>
          <w:rFonts w:hint="eastAsia"/>
        </w:rPr>
      </w:pPr>
    </w:p>
    <w:p w14:paraId="10D0DA6C" w14:textId="0DD37F30" w:rsidR="001D2D59" w:rsidRDefault="001D2D59" w:rsidP="001D2D59">
      <w:pPr>
        <w:pStyle w:val="21"/>
        <w:spacing w:after="0" w:line="360" w:lineRule="auto"/>
        <w:jc w:val="both"/>
        <w:rPr>
          <w:rFonts w:hint="eastAsia"/>
        </w:rPr>
      </w:pPr>
    </w:p>
    <w:p w14:paraId="05C315A1" w14:textId="2A968847" w:rsidR="001D2D59" w:rsidRDefault="001D2D59" w:rsidP="001D2D59">
      <w:pPr>
        <w:pStyle w:val="21"/>
        <w:spacing w:after="0" w:line="360" w:lineRule="auto"/>
        <w:jc w:val="both"/>
        <w:rPr>
          <w:rFonts w:hint="eastAsia"/>
        </w:rPr>
      </w:pPr>
    </w:p>
    <w:p w14:paraId="6BF6DF43" w14:textId="1998867A" w:rsidR="001D2D59" w:rsidRDefault="001D2D59" w:rsidP="001D2D59">
      <w:pPr>
        <w:pStyle w:val="21"/>
        <w:spacing w:after="0" w:line="360" w:lineRule="auto"/>
        <w:jc w:val="both"/>
        <w:rPr>
          <w:rFonts w:hint="eastAsia"/>
        </w:rPr>
      </w:pPr>
    </w:p>
    <w:p w14:paraId="0B6BBD5B" w14:textId="0BE0B183" w:rsidR="001D2D59" w:rsidRDefault="001D2D59" w:rsidP="001D2D59">
      <w:pPr>
        <w:pStyle w:val="21"/>
        <w:spacing w:after="0" w:line="360" w:lineRule="auto"/>
        <w:jc w:val="both"/>
        <w:rPr>
          <w:rFonts w:hint="eastAsia"/>
        </w:rPr>
      </w:pPr>
    </w:p>
    <w:p w14:paraId="4606958D" w14:textId="1C265C13" w:rsidR="001D2D59" w:rsidRDefault="001D2D59" w:rsidP="001D2D59">
      <w:pPr>
        <w:pStyle w:val="21"/>
        <w:spacing w:after="0" w:line="360" w:lineRule="auto"/>
        <w:jc w:val="both"/>
        <w:rPr>
          <w:rFonts w:hint="eastAsia"/>
        </w:rPr>
      </w:pPr>
    </w:p>
    <w:p w14:paraId="06A6F6F5" w14:textId="6EC4E9A4" w:rsidR="001D2D59" w:rsidRDefault="001D2D59" w:rsidP="001D2D59">
      <w:pPr>
        <w:pStyle w:val="21"/>
        <w:spacing w:after="0" w:line="360" w:lineRule="auto"/>
        <w:jc w:val="both"/>
        <w:rPr>
          <w:rFonts w:hint="eastAsia"/>
        </w:rPr>
      </w:pPr>
    </w:p>
    <w:p w14:paraId="134420E2" w14:textId="139EA6D4" w:rsidR="001D2D59" w:rsidRDefault="001D2D59" w:rsidP="001D2D59">
      <w:pPr>
        <w:pStyle w:val="21"/>
        <w:spacing w:after="0" w:line="360" w:lineRule="auto"/>
        <w:jc w:val="both"/>
        <w:rPr>
          <w:rFonts w:hint="eastAsia"/>
        </w:rPr>
      </w:pPr>
    </w:p>
    <w:p w14:paraId="4872C345" w14:textId="5F86137E" w:rsidR="001D2D59" w:rsidRDefault="001D2D59" w:rsidP="001D2D59">
      <w:pPr>
        <w:pStyle w:val="21"/>
        <w:spacing w:after="0" w:line="360" w:lineRule="auto"/>
        <w:jc w:val="both"/>
        <w:rPr>
          <w:rFonts w:hint="eastAsia"/>
        </w:rPr>
      </w:pPr>
    </w:p>
    <w:p w14:paraId="35A6A084" w14:textId="77777777" w:rsidR="001D2D59" w:rsidRPr="00122087" w:rsidRDefault="001D2D59" w:rsidP="001D2D59">
      <w:pPr>
        <w:pStyle w:val="21"/>
        <w:spacing w:after="0" w:line="360" w:lineRule="auto"/>
        <w:jc w:val="both"/>
        <w:rPr>
          <w:rFonts w:hint="eastAsia"/>
        </w:rPr>
      </w:pPr>
    </w:p>
    <w:p w14:paraId="3AA14E0F" w14:textId="72C7147C" w:rsidR="00236A28" w:rsidRPr="00122087" w:rsidRDefault="009733EE" w:rsidP="00CF1059">
      <w:pPr>
        <w:pStyle w:val="10"/>
        <w:outlineLvl w:val="0"/>
        <w:rPr>
          <w:lang w:eastAsia="en-US"/>
        </w:rPr>
      </w:pPr>
      <w:bookmarkStart w:id="22" w:name="_Toc51078993"/>
      <w:r>
        <w:rPr>
          <w:lang w:eastAsia="en-US"/>
        </w:rPr>
        <w:lastRenderedPageBreak/>
        <w:t>Анализ предметной области</w:t>
      </w:r>
      <w:bookmarkEnd w:id="22"/>
    </w:p>
    <w:p w14:paraId="0AB58D06" w14:textId="1F8A73EC" w:rsidR="00756CDE" w:rsidRDefault="00756CDE" w:rsidP="00D32878">
      <w:pPr>
        <w:pStyle w:val="a9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6CDE">
        <w:rPr>
          <w:rFonts w:ascii="Times New Roman" w:hAnsi="Times New Roman" w:cs="Times New Roman"/>
          <w:sz w:val="28"/>
          <w:szCs w:val="28"/>
        </w:rPr>
        <w:t>Анализ</w:t>
      </w:r>
      <w:r w:rsidR="004B26D1">
        <w:rPr>
          <w:rFonts w:ascii="Times New Roman" w:hAnsi="Times New Roman" w:cs="Times New Roman"/>
          <w:sz w:val="28"/>
          <w:szCs w:val="28"/>
        </w:rPr>
        <w:t xml:space="preserve"> существующих решений </w:t>
      </w:r>
      <w:proofErr w:type="spellStart"/>
      <w:r w:rsidRPr="00756CDE">
        <w:rPr>
          <w:rFonts w:ascii="Times New Roman" w:hAnsi="Times New Roman" w:cs="Times New Roman"/>
          <w:sz w:val="28"/>
          <w:szCs w:val="28"/>
        </w:rPr>
        <w:t>EasyWOW</w:t>
      </w:r>
      <w:proofErr w:type="spellEnd"/>
      <w:r w:rsidRPr="00756CDE">
        <w:rPr>
          <w:rFonts w:ascii="Times New Roman" w:hAnsi="Times New Roman" w:cs="Times New Roman"/>
          <w:sz w:val="28"/>
          <w:szCs w:val="28"/>
        </w:rPr>
        <w:br/>
        <w:t>Является одним из лучших WEB приложений для онлайн-записи в салон красоты. (</w:t>
      </w:r>
      <w:proofErr w:type="spellStart"/>
      <w:r w:rsidRPr="00756CDE">
        <w:rPr>
          <w:rFonts w:ascii="Times New Roman" w:hAnsi="Times New Roman" w:cs="Times New Roman"/>
          <w:sz w:val="28"/>
          <w:szCs w:val="28"/>
        </w:rPr>
        <w:t>EasyWOW</w:t>
      </w:r>
      <w:proofErr w:type="spellEnd"/>
      <w:r w:rsidRPr="00756CDE">
        <w:rPr>
          <w:rFonts w:ascii="Times New Roman" w:hAnsi="Times New Roman" w:cs="Times New Roman"/>
          <w:sz w:val="28"/>
          <w:szCs w:val="28"/>
        </w:rPr>
        <w:t xml:space="preserve"> распространяется на все браузеры на бесплатной основе.) При первом запуске предлагает пользователю зарегистрироваться, после чего клиент может ознакомиться </w:t>
      </w:r>
      <w:proofErr w:type="gramStart"/>
      <w:r w:rsidRPr="00756CDE">
        <w:rPr>
          <w:rFonts w:ascii="Times New Roman" w:hAnsi="Times New Roman" w:cs="Times New Roman"/>
          <w:sz w:val="28"/>
          <w:szCs w:val="28"/>
        </w:rPr>
        <w:t>с каждой услугой</w:t>
      </w:r>
      <w:proofErr w:type="gramEnd"/>
      <w:r w:rsidRPr="00756CDE">
        <w:rPr>
          <w:rFonts w:ascii="Times New Roman" w:hAnsi="Times New Roman" w:cs="Times New Roman"/>
          <w:sz w:val="28"/>
          <w:szCs w:val="28"/>
        </w:rPr>
        <w:t xml:space="preserve"> предоставленной салоном красоты и мастером, который работает в этом салоне.</w:t>
      </w:r>
    </w:p>
    <w:p w14:paraId="58B19CC7" w14:textId="77777777" w:rsidR="00966058" w:rsidRDefault="00756CDE" w:rsidP="00966058">
      <w:pPr>
        <w:pStyle w:val="a9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66058">
        <w:rPr>
          <w:rFonts w:ascii="Times New Roman" w:hAnsi="Times New Roman" w:cs="Times New Roman"/>
          <w:sz w:val="28"/>
          <w:szCs w:val="28"/>
        </w:rPr>
        <w:t>Достоинства</w:t>
      </w:r>
      <w:r w:rsidRPr="00966058">
        <w:rPr>
          <w:rFonts w:ascii="Times New Roman" w:hAnsi="Times New Roman" w:cs="Times New Roman"/>
          <w:b/>
          <w:sz w:val="28"/>
          <w:szCs w:val="28"/>
        </w:rPr>
        <w:t>:</w:t>
      </w:r>
      <w:r w:rsidRPr="00756CDE">
        <w:rPr>
          <w:rFonts w:ascii="Times New Roman" w:hAnsi="Times New Roman" w:cs="Times New Roman"/>
          <w:sz w:val="28"/>
          <w:szCs w:val="28"/>
        </w:rPr>
        <w:br/>
        <w:t>● Наличие больших функциональных возможностей</w:t>
      </w:r>
      <w:r w:rsidRPr="00756CDE">
        <w:rPr>
          <w:rFonts w:ascii="Times New Roman" w:hAnsi="Times New Roman" w:cs="Times New Roman"/>
          <w:sz w:val="28"/>
          <w:szCs w:val="28"/>
        </w:rPr>
        <w:br/>
        <w:t>● Возможность ознакомиться с услугами салона</w:t>
      </w:r>
      <w:r w:rsidRPr="00756CDE">
        <w:rPr>
          <w:rFonts w:ascii="Times New Roman" w:hAnsi="Times New Roman" w:cs="Times New Roman"/>
          <w:sz w:val="28"/>
          <w:szCs w:val="28"/>
        </w:rPr>
        <w:br/>
        <w:t>● Возможность ознакомиться с мастерами салона</w:t>
      </w:r>
      <w:r w:rsidRPr="00756CDE">
        <w:rPr>
          <w:rFonts w:ascii="Times New Roman" w:hAnsi="Times New Roman" w:cs="Times New Roman"/>
          <w:sz w:val="28"/>
          <w:szCs w:val="28"/>
        </w:rPr>
        <w:br/>
        <w:t>● Синхронизация с другими устройствами</w:t>
      </w:r>
      <w:r w:rsidRPr="00756CDE">
        <w:rPr>
          <w:rFonts w:ascii="Times New Roman" w:hAnsi="Times New Roman" w:cs="Times New Roman"/>
          <w:sz w:val="28"/>
          <w:szCs w:val="28"/>
        </w:rPr>
        <w:br/>
      </w:r>
      <w:r w:rsidR="00966058">
        <w:rPr>
          <w:rFonts w:ascii="Times New Roman" w:hAnsi="Times New Roman" w:cs="Times New Roman"/>
          <w:sz w:val="28"/>
          <w:szCs w:val="28"/>
        </w:rPr>
        <w:t>● Простой в освоении интерфейс</w:t>
      </w:r>
    </w:p>
    <w:p w14:paraId="2CB57BD3" w14:textId="763B36C8" w:rsidR="009733EE" w:rsidRPr="004B26D1" w:rsidRDefault="00756CDE" w:rsidP="00966058">
      <w:pPr>
        <w:pStyle w:val="a9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6CDE">
        <w:rPr>
          <w:rFonts w:ascii="Times New Roman" w:hAnsi="Times New Roman" w:cs="Times New Roman"/>
          <w:sz w:val="28"/>
          <w:szCs w:val="28"/>
        </w:rPr>
        <w:t>Недостатки:</w:t>
      </w:r>
      <w:r w:rsidRPr="00756CDE">
        <w:rPr>
          <w:rFonts w:ascii="Times New Roman" w:hAnsi="Times New Roman" w:cs="Times New Roman"/>
          <w:sz w:val="28"/>
          <w:szCs w:val="28"/>
        </w:rPr>
        <w:br/>
        <w:t>● Сайт привязан к одному конкретному салону красоты</w:t>
      </w:r>
    </w:p>
    <w:p w14:paraId="14CFC629" w14:textId="34B86C26" w:rsidR="00966058" w:rsidRPr="00F4649A" w:rsidRDefault="00094035" w:rsidP="00122087">
      <w:pPr>
        <w:spacing w:line="360" w:lineRule="auto"/>
        <w:jc w:val="both"/>
        <w:rPr>
          <w:sz w:val="28"/>
          <w:szCs w:val="28"/>
        </w:rPr>
      </w:pPr>
      <w:r w:rsidRPr="00590862">
        <w:rPr>
          <w:sz w:val="28"/>
          <w:szCs w:val="28"/>
        </w:rPr>
        <w:t>Мы рассмотрим следующие программы:</w:t>
      </w:r>
    </w:p>
    <w:p w14:paraId="71C026DB" w14:textId="2CC358AA" w:rsidR="00FD2496" w:rsidRPr="00FD2496" w:rsidRDefault="00FD2496" w:rsidP="00FD2496">
      <w:pPr>
        <w:pStyle w:val="ae"/>
        <w:keepNext/>
        <w:rPr>
          <w:i w:val="0"/>
          <w:color w:val="auto"/>
          <w:sz w:val="28"/>
          <w:szCs w:val="28"/>
        </w:rPr>
      </w:pPr>
      <w:r w:rsidRPr="00FD2496">
        <w:rPr>
          <w:i w:val="0"/>
          <w:color w:val="auto"/>
          <w:sz w:val="28"/>
          <w:szCs w:val="28"/>
        </w:rPr>
        <w:t xml:space="preserve">Таблица </w:t>
      </w:r>
      <w:r w:rsidRPr="00FD2496">
        <w:rPr>
          <w:i w:val="0"/>
          <w:color w:val="auto"/>
          <w:sz w:val="28"/>
          <w:szCs w:val="28"/>
        </w:rPr>
        <w:fldChar w:fldCharType="begin"/>
      </w:r>
      <w:r w:rsidRPr="00FD2496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D2496">
        <w:rPr>
          <w:i w:val="0"/>
          <w:color w:val="auto"/>
          <w:sz w:val="28"/>
          <w:szCs w:val="28"/>
        </w:rPr>
        <w:fldChar w:fldCharType="separate"/>
      </w:r>
      <w:r w:rsidR="00F62073">
        <w:rPr>
          <w:i w:val="0"/>
          <w:noProof/>
          <w:color w:val="auto"/>
          <w:sz w:val="28"/>
          <w:szCs w:val="28"/>
        </w:rPr>
        <w:t>2</w:t>
      </w:r>
      <w:r w:rsidRPr="00FD2496">
        <w:rPr>
          <w:i w:val="0"/>
          <w:color w:val="auto"/>
          <w:sz w:val="28"/>
          <w:szCs w:val="28"/>
        </w:rPr>
        <w:fldChar w:fldCharType="end"/>
      </w:r>
      <w:r w:rsidRPr="00FD2496">
        <w:rPr>
          <w:i w:val="0"/>
          <w:color w:val="auto"/>
          <w:sz w:val="28"/>
          <w:szCs w:val="28"/>
        </w:rPr>
        <w:t>- Программы для салонов красоты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6"/>
        <w:gridCol w:w="7209"/>
      </w:tblGrid>
      <w:tr w:rsidR="00094035" w:rsidRPr="00F62073" w14:paraId="53445B42" w14:textId="77777777" w:rsidTr="00FD2496">
        <w:tc>
          <w:tcPr>
            <w:tcW w:w="2136" w:type="dxa"/>
          </w:tcPr>
          <w:p w14:paraId="45D4FB33" w14:textId="621A4282" w:rsidR="00094035" w:rsidRPr="00094035" w:rsidRDefault="00094035" w:rsidP="00122087">
            <w:pPr>
              <w:spacing w:line="360" w:lineRule="auto"/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“</w:t>
            </w:r>
            <w:r w:rsidRPr="00765954">
              <w:rPr>
                <w:sz w:val="28"/>
                <w:szCs w:val="28"/>
              </w:rPr>
              <w:t>UNIVERSE-Красота</w:t>
            </w:r>
            <w:r>
              <w:rPr>
                <w:sz w:val="28"/>
                <w:szCs w:val="28"/>
                <w:lang w:val="en-US"/>
              </w:rPr>
              <w:t>”</w:t>
            </w:r>
          </w:p>
        </w:tc>
        <w:tc>
          <w:tcPr>
            <w:tcW w:w="7209" w:type="dxa"/>
          </w:tcPr>
          <w:p w14:paraId="16B5B097" w14:textId="2B6B211D" w:rsidR="00094035" w:rsidRDefault="00F00A69" w:rsidP="00122087">
            <w:pPr>
              <w:spacing w:line="360" w:lineRule="auto"/>
              <w:jc w:val="both"/>
              <w:rPr>
                <w:b/>
                <w:sz w:val="28"/>
                <w:szCs w:val="28"/>
                <w:lang w:val="en-US"/>
              </w:rPr>
            </w:pPr>
            <w:hyperlink r:id="rId8" w:history="1">
              <w:r w:rsidR="00094035" w:rsidRPr="005D1CC3">
                <w:rPr>
                  <w:rStyle w:val="af"/>
                  <w:b/>
                  <w:sz w:val="28"/>
                  <w:szCs w:val="28"/>
                  <w:lang w:val="en-US"/>
                </w:rPr>
                <w:t>https://www.universe-soft.ru/product/universe-krasota/</w:t>
              </w:r>
            </w:hyperlink>
          </w:p>
        </w:tc>
      </w:tr>
      <w:tr w:rsidR="00094035" w:rsidRPr="00F62073" w14:paraId="0B2BD750" w14:textId="77777777" w:rsidTr="00FD2496">
        <w:trPr>
          <w:trHeight w:val="1117"/>
        </w:trPr>
        <w:tc>
          <w:tcPr>
            <w:tcW w:w="2136" w:type="dxa"/>
          </w:tcPr>
          <w:p w14:paraId="006DDAFB" w14:textId="40510EBE" w:rsidR="00094035" w:rsidRDefault="00094035" w:rsidP="00122087">
            <w:pPr>
              <w:spacing w:line="360" w:lineRule="auto"/>
              <w:jc w:val="both"/>
              <w:rPr>
                <w:b/>
                <w:sz w:val="28"/>
                <w:szCs w:val="28"/>
                <w:lang w:val="en-US"/>
              </w:rPr>
            </w:pPr>
            <w:r w:rsidRPr="00765954">
              <w:rPr>
                <w:sz w:val="28"/>
                <w:szCs w:val="28"/>
              </w:rPr>
              <w:t>«</w:t>
            </w:r>
            <w:proofErr w:type="spellStart"/>
            <w:r w:rsidRPr="00765954">
              <w:rPr>
                <w:sz w:val="28"/>
                <w:szCs w:val="28"/>
              </w:rPr>
              <w:t>Beauty</w:t>
            </w:r>
            <w:proofErr w:type="spellEnd"/>
            <w:r w:rsidRPr="00765954">
              <w:rPr>
                <w:sz w:val="28"/>
                <w:szCs w:val="28"/>
              </w:rPr>
              <w:t xml:space="preserve"> </w:t>
            </w:r>
            <w:proofErr w:type="spellStart"/>
            <w:r w:rsidRPr="00765954">
              <w:rPr>
                <w:sz w:val="28"/>
                <w:szCs w:val="28"/>
              </w:rPr>
              <w:t>Center</w:t>
            </w:r>
            <w:proofErr w:type="spellEnd"/>
            <w:r w:rsidRPr="00765954">
              <w:rPr>
                <w:sz w:val="28"/>
                <w:szCs w:val="28"/>
              </w:rPr>
              <w:t>»</w:t>
            </w:r>
          </w:p>
        </w:tc>
        <w:tc>
          <w:tcPr>
            <w:tcW w:w="7209" w:type="dxa"/>
          </w:tcPr>
          <w:p w14:paraId="11768728" w14:textId="0A1BFFA9" w:rsidR="00094035" w:rsidRDefault="00F00A69" w:rsidP="00122087">
            <w:pPr>
              <w:spacing w:line="360" w:lineRule="auto"/>
              <w:jc w:val="both"/>
              <w:rPr>
                <w:b/>
                <w:sz w:val="28"/>
                <w:szCs w:val="28"/>
                <w:lang w:val="en-US"/>
              </w:rPr>
            </w:pPr>
            <w:hyperlink r:id="rId9" w:history="1">
              <w:r w:rsidR="00094035" w:rsidRPr="005D1CC3">
                <w:rPr>
                  <w:rStyle w:val="af"/>
                  <w:b/>
                  <w:sz w:val="28"/>
                  <w:szCs w:val="28"/>
                  <w:lang w:val="en-US"/>
                </w:rPr>
                <w:t>https://www.smschool.ru/?d_tmpl=standart&amp;c_tmpl=prog</w:t>
              </w:r>
            </w:hyperlink>
          </w:p>
        </w:tc>
      </w:tr>
      <w:tr w:rsidR="00094035" w:rsidRPr="00F62073" w14:paraId="3F31F207" w14:textId="77777777" w:rsidTr="00FD2496">
        <w:trPr>
          <w:trHeight w:val="1273"/>
        </w:trPr>
        <w:tc>
          <w:tcPr>
            <w:tcW w:w="2136" w:type="dxa"/>
          </w:tcPr>
          <w:p w14:paraId="0FB782DA" w14:textId="60207E28" w:rsidR="00094035" w:rsidRPr="00094035" w:rsidRDefault="00094035" w:rsidP="00122087">
            <w:pPr>
              <w:pStyle w:val="end"/>
              <w:numPr>
                <w:ilvl w:val="0"/>
                <w:numId w:val="32"/>
              </w:numPr>
              <w:spacing w:before="0" w:beforeAutospacing="0" w:after="0" w:afterAutospacing="0"/>
              <w:ind w:left="0"/>
              <w:textAlignment w:val="baseline"/>
              <w:rPr>
                <w:color w:val="333333"/>
                <w:sz w:val="28"/>
                <w:szCs w:val="28"/>
              </w:rPr>
            </w:pPr>
            <w:r>
              <w:rPr>
                <w:color w:val="333333"/>
                <w:sz w:val="28"/>
                <w:szCs w:val="28"/>
                <w:lang w:val="en-US"/>
              </w:rPr>
              <w:t>“</w:t>
            </w:r>
            <w:r w:rsidRPr="00094035">
              <w:rPr>
                <w:color w:val="333333"/>
                <w:sz w:val="28"/>
                <w:szCs w:val="28"/>
              </w:rPr>
              <w:t>UNIVERSE Запись</w:t>
            </w:r>
            <w:r>
              <w:rPr>
                <w:color w:val="333333"/>
                <w:sz w:val="28"/>
                <w:szCs w:val="28"/>
                <w:lang w:val="en-US"/>
              </w:rPr>
              <w:t>”</w:t>
            </w:r>
          </w:p>
          <w:p w14:paraId="2BEFC582" w14:textId="77777777" w:rsidR="00094035" w:rsidRDefault="00094035" w:rsidP="00122087">
            <w:pPr>
              <w:spacing w:line="360" w:lineRule="auto"/>
              <w:jc w:val="both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7209" w:type="dxa"/>
          </w:tcPr>
          <w:p w14:paraId="2878D938" w14:textId="2102074C" w:rsidR="00094035" w:rsidRDefault="00F00A69" w:rsidP="00122087">
            <w:pPr>
              <w:spacing w:line="360" w:lineRule="auto"/>
              <w:jc w:val="both"/>
              <w:rPr>
                <w:b/>
                <w:sz w:val="28"/>
                <w:szCs w:val="28"/>
                <w:lang w:val="en-US"/>
              </w:rPr>
            </w:pPr>
            <w:hyperlink r:id="rId10" w:history="1">
              <w:r w:rsidR="00094035" w:rsidRPr="005D1CC3">
                <w:rPr>
                  <w:rStyle w:val="af"/>
                  <w:b/>
                  <w:sz w:val="28"/>
                  <w:szCs w:val="28"/>
                  <w:lang w:val="en-US"/>
                </w:rPr>
                <w:t>https://www.universe-soft.ru/product/universe_online_zapis/</w:t>
              </w:r>
            </w:hyperlink>
          </w:p>
        </w:tc>
      </w:tr>
    </w:tbl>
    <w:p w14:paraId="3F85952D" w14:textId="1622480B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t xml:space="preserve">Для работы салона красоты существует несколько готовых программных продуктов, таких как: «UNIVERSE-Красота» компании </w:t>
      </w:r>
      <w:proofErr w:type="spellStart"/>
      <w:r w:rsidRPr="00765954">
        <w:rPr>
          <w:sz w:val="28"/>
          <w:szCs w:val="28"/>
        </w:rPr>
        <w:t>Юниверс</w:t>
      </w:r>
      <w:proofErr w:type="spellEnd"/>
      <w:r w:rsidRPr="00765954">
        <w:rPr>
          <w:sz w:val="28"/>
          <w:szCs w:val="28"/>
        </w:rPr>
        <w:t>-софт, «</w:t>
      </w:r>
      <w:proofErr w:type="spellStart"/>
      <w:r w:rsidRPr="00765954">
        <w:rPr>
          <w:sz w:val="28"/>
          <w:szCs w:val="28"/>
        </w:rPr>
        <w:t>Beauty</w:t>
      </w:r>
      <w:proofErr w:type="spellEnd"/>
      <w:r w:rsidRPr="00765954">
        <w:rPr>
          <w:sz w:val="28"/>
          <w:szCs w:val="28"/>
        </w:rPr>
        <w:t xml:space="preserve"> </w:t>
      </w:r>
      <w:proofErr w:type="spellStart"/>
      <w:r w:rsidRPr="00765954">
        <w:rPr>
          <w:sz w:val="28"/>
          <w:szCs w:val="28"/>
        </w:rPr>
        <w:t>Center</w:t>
      </w:r>
      <w:proofErr w:type="spellEnd"/>
      <w:r w:rsidRPr="00765954">
        <w:rPr>
          <w:sz w:val="28"/>
          <w:szCs w:val="28"/>
        </w:rPr>
        <w:t xml:space="preserve">» («Центр Красоты») образовательного центра «Салон Менеджмент». </w:t>
      </w:r>
    </w:p>
    <w:p w14:paraId="02B8C601" w14:textId="77777777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t xml:space="preserve">Рассмотрим программу «UNIVERSE-Красота». </w:t>
      </w:r>
    </w:p>
    <w:p w14:paraId="4FB2CA21" w14:textId="486B59B6" w:rsidR="001B5F6A" w:rsidRPr="00122087" w:rsidRDefault="00765954" w:rsidP="00122087">
      <w:pPr>
        <w:spacing w:before="100" w:beforeAutospacing="1" w:line="360" w:lineRule="auto"/>
        <w:jc w:val="both"/>
        <w:rPr>
          <w:sz w:val="28"/>
          <w:szCs w:val="28"/>
        </w:rPr>
      </w:pPr>
      <w:r w:rsidRPr="00765954">
        <w:rPr>
          <w:sz w:val="28"/>
          <w:szCs w:val="28"/>
        </w:rPr>
        <w:lastRenderedPageBreak/>
        <w:t xml:space="preserve">Назначение системы: система «UNIVERSE-Красота» – компьютерная программа для салона красоты, позволяет автоматизировать менеджмент и </w:t>
      </w:r>
      <w:proofErr w:type="spellStart"/>
      <w:r w:rsidRPr="00765954">
        <w:rPr>
          <w:sz w:val="28"/>
          <w:szCs w:val="28"/>
        </w:rPr>
        <w:t>учёт</w:t>
      </w:r>
      <w:proofErr w:type="spellEnd"/>
      <w:r w:rsidRPr="00765954">
        <w:rPr>
          <w:sz w:val="28"/>
          <w:szCs w:val="28"/>
        </w:rPr>
        <w:t xml:space="preserve"> на предприятиях индустрии красоты </w:t>
      </w:r>
      <w:proofErr w:type="spellStart"/>
      <w:r w:rsidRPr="00765954">
        <w:rPr>
          <w:sz w:val="28"/>
          <w:szCs w:val="28"/>
        </w:rPr>
        <w:t>различнои</w:t>
      </w:r>
      <w:proofErr w:type="spellEnd"/>
      <w:r w:rsidRPr="00765954">
        <w:rPr>
          <w:sz w:val="28"/>
          <w:szCs w:val="28"/>
        </w:rPr>
        <w:t xml:space="preserve">̆ специализации. </w:t>
      </w:r>
    </w:p>
    <w:p w14:paraId="39197FB4" w14:textId="77777777" w:rsidR="00FD2496" w:rsidRDefault="001B5F6A" w:rsidP="00FD2496">
      <w:pPr>
        <w:keepNext/>
        <w:spacing w:before="100" w:beforeAutospacing="1" w:line="360" w:lineRule="auto"/>
        <w:jc w:val="both"/>
      </w:pPr>
      <w:r>
        <w:rPr>
          <w:noProof/>
        </w:rPr>
        <w:drawing>
          <wp:inline distT="0" distB="0" distL="0" distR="0" wp14:anchorId="3070DC65" wp14:editId="5863C9AF">
            <wp:extent cx="5940425" cy="39573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iverse_krasota_karta_clien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9B07" w14:textId="02EDED64" w:rsidR="00122087" w:rsidRPr="00FD2496" w:rsidRDefault="00FD2496" w:rsidP="00FD2496">
      <w:pPr>
        <w:pStyle w:val="ae"/>
        <w:jc w:val="center"/>
        <w:rPr>
          <w:i w:val="0"/>
          <w:color w:val="auto"/>
          <w:sz w:val="28"/>
          <w:szCs w:val="28"/>
        </w:rPr>
      </w:pPr>
      <w:r w:rsidRPr="00FD2496">
        <w:rPr>
          <w:i w:val="0"/>
          <w:color w:val="auto"/>
          <w:sz w:val="28"/>
          <w:szCs w:val="28"/>
        </w:rPr>
        <w:t xml:space="preserve">Рисунок </w:t>
      </w:r>
      <w:r w:rsidRPr="00FD2496">
        <w:rPr>
          <w:i w:val="0"/>
          <w:color w:val="auto"/>
          <w:sz w:val="28"/>
          <w:szCs w:val="28"/>
        </w:rPr>
        <w:fldChar w:fldCharType="begin"/>
      </w:r>
      <w:r w:rsidRPr="00FD249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D2496">
        <w:rPr>
          <w:i w:val="0"/>
          <w:color w:val="auto"/>
          <w:sz w:val="28"/>
          <w:szCs w:val="28"/>
        </w:rPr>
        <w:fldChar w:fldCharType="separate"/>
      </w:r>
      <w:r w:rsidR="00F62073">
        <w:rPr>
          <w:i w:val="0"/>
          <w:noProof/>
          <w:color w:val="auto"/>
          <w:sz w:val="28"/>
          <w:szCs w:val="28"/>
        </w:rPr>
        <w:t>1</w:t>
      </w:r>
      <w:r w:rsidRPr="00FD2496">
        <w:rPr>
          <w:i w:val="0"/>
          <w:color w:val="auto"/>
          <w:sz w:val="28"/>
          <w:szCs w:val="28"/>
        </w:rPr>
        <w:fldChar w:fldCharType="end"/>
      </w:r>
      <w:r w:rsidRPr="00FD2496">
        <w:rPr>
          <w:i w:val="0"/>
          <w:color w:val="auto"/>
          <w:sz w:val="28"/>
          <w:szCs w:val="28"/>
        </w:rPr>
        <w:t>- БД системы "</w:t>
      </w:r>
      <w:r w:rsidRPr="00FD2496">
        <w:rPr>
          <w:i w:val="0"/>
          <w:color w:val="auto"/>
          <w:sz w:val="28"/>
          <w:szCs w:val="28"/>
          <w:lang w:val="en-US"/>
        </w:rPr>
        <w:t>UNIVERSE</w:t>
      </w:r>
      <w:r w:rsidRPr="00FD2496">
        <w:rPr>
          <w:i w:val="0"/>
          <w:color w:val="auto"/>
          <w:sz w:val="28"/>
          <w:szCs w:val="28"/>
        </w:rPr>
        <w:t xml:space="preserve"> - Красота"</w:t>
      </w:r>
    </w:p>
    <w:p w14:paraId="1D6F1EDF" w14:textId="183B830B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t>В настоящее время производственная программа салона красоты представлена двумя версиями – «</w:t>
      </w:r>
      <w:proofErr w:type="spellStart"/>
      <w:r w:rsidRPr="00765954">
        <w:rPr>
          <w:sz w:val="28"/>
          <w:szCs w:val="28"/>
        </w:rPr>
        <w:t>Standart</w:t>
      </w:r>
      <w:proofErr w:type="spellEnd"/>
      <w:r w:rsidRPr="00765954">
        <w:rPr>
          <w:sz w:val="28"/>
          <w:szCs w:val="28"/>
        </w:rPr>
        <w:t>» и «</w:t>
      </w:r>
      <w:proofErr w:type="spellStart"/>
      <w:r w:rsidRPr="00765954">
        <w:rPr>
          <w:sz w:val="28"/>
          <w:szCs w:val="28"/>
        </w:rPr>
        <w:t>Lite</w:t>
      </w:r>
      <w:proofErr w:type="spellEnd"/>
      <w:r w:rsidRPr="00765954">
        <w:rPr>
          <w:sz w:val="28"/>
          <w:szCs w:val="28"/>
        </w:rPr>
        <w:t xml:space="preserve">». UNIVERSE-Красота версии </w:t>
      </w:r>
      <w:proofErr w:type="spellStart"/>
      <w:r w:rsidRPr="00765954">
        <w:rPr>
          <w:sz w:val="28"/>
          <w:szCs w:val="28"/>
        </w:rPr>
        <w:t>standart</w:t>
      </w:r>
      <w:proofErr w:type="spellEnd"/>
      <w:r w:rsidRPr="00765954">
        <w:rPr>
          <w:sz w:val="28"/>
          <w:szCs w:val="28"/>
        </w:rPr>
        <w:t xml:space="preserve"> – имеет </w:t>
      </w:r>
      <w:r w:rsidR="001B5F6A">
        <w:rPr>
          <w:sz w:val="28"/>
          <w:szCs w:val="28"/>
        </w:rPr>
        <w:t>полный</w:t>
      </w:r>
      <w:r w:rsidRPr="00765954">
        <w:rPr>
          <w:sz w:val="28"/>
          <w:szCs w:val="28"/>
        </w:rPr>
        <w:t xml:space="preserve"> функционал по работе с клиентами, сотрудниками, и финансами салона красоты. Версия </w:t>
      </w:r>
      <w:proofErr w:type="spellStart"/>
      <w:r w:rsidRPr="00765954">
        <w:rPr>
          <w:sz w:val="28"/>
          <w:szCs w:val="28"/>
        </w:rPr>
        <w:t>Lite</w:t>
      </w:r>
      <w:proofErr w:type="spellEnd"/>
      <w:r w:rsidRPr="00765954">
        <w:rPr>
          <w:sz w:val="28"/>
          <w:szCs w:val="28"/>
        </w:rPr>
        <w:t xml:space="preserve"> подразумевает под </w:t>
      </w:r>
      <w:r w:rsidR="001B5F6A">
        <w:rPr>
          <w:sz w:val="28"/>
          <w:szCs w:val="28"/>
        </w:rPr>
        <w:t>собой</w:t>
      </w:r>
      <w:r w:rsidRPr="00765954">
        <w:rPr>
          <w:sz w:val="28"/>
          <w:szCs w:val="28"/>
        </w:rPr>
        <w:t xml:space="preserve"> упрощение некоторых основных </w:t>
      </w:r>
      <w:r w:rsidR="001B5F6A">
        <w:rPr>
          <w:sz w:val="28"/>
          <w:szCs w:val="28"/>
        </w:rPr>
        <w:t>возможностей</w:t>
      </w:r>
      <w:r w:rsidR="008168E0">
        <w:rPr>
          <w:sz w:val="28"/>
          <w:szCs w:val="28"/>
        </w:rPr>
        <w:t xml:space="preserve"> </w:t>
      </w:r>
      <w:r w:rsidR="001B5F6A">
        <w:rPr>
          <w:sz w:val="28"/>
          <w:szCs w:val="28"/>
        </w:rPr>
        <w:t>полнофункциональной</w:t>
      </w:r>
      <w:r w:rsidRPr="00765954">
        <w:rPr>
          <w:sz w:val="28"/>
          <w:szCs w:val="28"/>
        </w:rPr>
        <w:t xml:space="preserve"> версии, т.е. управление салоном красоты реализовано по более простым алгоритмам. По мнению клиентов, достаточно одного месяца работы с </w:t>
      </w:r>
      <w:r w:rsidR="001B5F6A">
        <w:rPr>
          <w:sz w:val="28"/>
          <w:szCs w:val="28"/>
        </w:rPr>
        <w:t>системой</w:t>
      </w:r>
      <w:r w:rsidRPr="00765954">
        <w:rPr>
          <w:sz w:val="28"/>
          <w:szCs w:val="28"/>
        </w:rPr>
        <w:t xml:space="preserve"> «UNIVERSE-Красота», чтобы на практике применять следующие возможности программы: </w:t>
      </w:r>
    </w:p>
    <w:p w14:paraId="4B000334" w14:textId="06C46B0E" w:rsidR="00765954" w:rsidRPr="009050DD" w:rsidRDefault="009050DD" w:rsidP="00122087">
      <w:pPr>
        <w:pStyle w:val="a6"/>
        <w:numPr>
          <w:ilvl w:val="0"/>
          <w:numId w:val="25"/>
        </w:numPr>
        <w:spacing w:before="100" w:beforeAutospacing="1" w:line="360" w:lineRule="auto"/>
        <w:jc w:val="both"/>
        <w:rPr>
          <w:rFonts w:ascii="Times" w:hAnsi="Times"/>
        </w:rPr>
      </w:pPr>
      <w:r w:rsidRPr="009050DD">
        <w:rPr>
          <w:rFonts w:ascii="Times" w:hAnsi="Times"/>
          <w:sz w:val="28"/>
          <w:szCs w:val="28"/>
        </w:rPr>
        <w:t>В</w:t>
      </w:r>
      <w:r w:rsidR="00765954" w:rsidRPr="009050DD">
        <w:rPr>
          <w:rFonts w:ascii="Times" w:hAnsi="Times"/>
          <w:sz w:val="28"/>
          <w:szCs w:val="28"/>
        </w:rPr>
        <w:t xml:space="preserve">недрение </w:t>
      </w:r>
      <w:proofErr w:type="spellStart"/>
      <w:r>
        <w:rPr>
          <w:rFonts w:ascii="Times" w:hAnsi="Times"/>
          <w:sz w:val="28"/>
          <w:szCs w:val="28"/>
        </w:rPr>
        <w:t>клиентоориентированного</w:t>
      </w:r>
      <w:proofErr w:type="spellEnd"/>
      <w:r w:rsidR="00765954" w:rsidRPr="009050DD">
        <w:rPr>
          <w:rFonts w:ascii="Times" w:hAnsi="Times"/>
          <w:sz w:val="28"/>
          <w:szCs w:val="28"/>
        </w:rPr>
        <w:t xml:space="preserve"> сервиса; </w:t>
      </w:r>
    </w:p>
    <w:p w14:paraId="5A87C74E" w14:textId="4DBFEF48" w:rsidR="00765954" w:rsidRPr="009050DD" w:rsidRDefault="009050DD" w:rsidP="00122087">
      <w:pPr>
        <w:pStyle w:val="a6"/>
        <w:numPr>
          <w:ilvl w:val="0"/>
          <w:numId w:val="25"/>
        </w:numPr>
        <w:spacing w:before="100" w:beforeAutospacing="1" w:line="360" w:lineRule="auto"/>
        <w:jc w:val="both"/>
        <w:rPr>
          <w:rFonts w:ascii="Times" w:hAnsi="Times"/>
        </w:rPr>
      </w:pPr>
      <w:r w:rsidRPr="009050DD">
        <w:rPr>
          <w:rFonts w:ascii="Times" w:hAnsi="Times" w:cs="Courier New"/>
          <w:sz w:val="28"/>
          <w:szCs w:val="28"/>
        </w:rPr>
        <w:t>В</w:t>
      </w:r>
      <w:r w:rsidR="00765954" w:rsidRPr="009050DD">
        <w:rPr>
          <w:rFonts w:ascii="Times" w:hAnsi="Times"/>
          <w:sz w:val="28"/>
          <w:szCs w:val="28"/>
        </w:rPr>
        <w:t xml:space="preserve">едение дисконтных и бонусных систем, а также различных программ лояльности; </w:t>
      </w:r>
    </w:p>
    <w:p w14:paraId="25F5E297" w14:textId="665164B0" w:rsidR="00765954" w:rsidRPr="00765954" w:rsidRDefault="009050DD" w:rsidP="00122087">
      <w:pPr>
        <w:numPr>
          <w:ilvl w:val="0"/>
          <w:numId w:val="25"/>
        </w:numPr>
        <w:spacing w:before="100" w:beforeAutospacing="1" w:line="360" w:lineRule="auto"/>
        <w:jc w:val="both"/>
        <w:rPr>
          <w:rFonts w:ascii="Times" w:hAnsi="Times"/>
        </w:rPr>
      </w:pPr>
      <w:r w:rsidRPr="009050DD">
        <w:rPr>
          <w:rFonts w:ascii="Times" w:hAnsi="Times"/>
          <w:sz w:val="28"/>
          <w:szCs w:val="28"/>
        </w:rPr>
        <w:lastRenderedPageBreak/>
        <w:t>О</w:t>
      </w:r>
      <w:r w:rsidR="00765954" w:rsidRPr="00765954">
        <w:rPr>
          <w:rFonts w:ascii="Times" w:hAnsi="Times"/>
          <w:sz w:val="28"/>
          <w:szCs w:val="28"/>
        </w:rPr>
        <w:t xml:space="preserve">ценка эффективности рекламы салона красоты и маркетинговых акций; </w:t>
      </w:r>
    </w:p>
    <w:p w14:paraId="650279DE" w14:textId="1F4ECF92" w:rsidR="00765954" w:rsidRPr="00765954" w:rsidRDefault="009050DD" w:rsidP="00122087">
      <w:pPr>
        <w:numPr>
          <w:ilvl w:val="0"/>
          <w:numId w:val="25"/>
        </w:numPr>
        <w:spacing w:before="100" w:beforeAutospacing="1" w:line="360" w:lineRule="auto"/>
        <w:jc w:val="both"/>
        <w:rPr>
          <w:rFonts w:ascii="Times" w:hAnsi="Times"/>
        </w:rPr>
      </w:pPr>
      <w:r w:rsidRPr="009050DD">
        <w:rPr>
          <w:rFonts w:ascii="Times" w:hAnsi="Times"/>
          <w:sz w:val="28"/>
          <w:szCs w:val="28"/>
        </w:rPr>
        <w:t>П</w:t>
      </w:r>
      <w:r w:rsidR="00765954" w:rsidRPr="00765954">
        <w:rPr>
          <w:rFonts w:ascii="Times" w:hAnsi="Times"/>
          <w:sz w:val="28"/>
          <w:szCs w:val="28"/>
        </w:rPr>
        <w:t>олны</w:t>
      </w:r>
      <w:r>
        <w:rPr>
          <w:rFonts w:ascii="Times" w:hAnsi="Times"/>
          <w:sz w:val="28"/>
          <w:szCs w:val="28"/>
        </w:rPr>
        <w:t>й</w:t>
      </w:r>
      <w:r w:rsidR="00765954" w:rsidRPr="00765954">
        <w:rPr>
          <w:rFonts w:ascii="Times" w:hAnsi="Times"/>
          <w:sz w:val="28"/>
          <w:szCs w:val="28"/>
        </w:rPr>
        <w:t xml:space="preserve"> контроль за взаиморасчетами с клиентами; </w:t>
      </w:r>
    </w:p>
    <w:p w14:paraId="40F8A1C6" w14:textId="53512887" w:rsidR="00765954" w:rsidRPr="00765954" w:rsidRDefault="009050DD" w:rsidP="00122087">
      <w:pPr>
        <w:numPr>
          <w:ilvl w:val="0"/>
          <w:numId w:val="25"/>
        </w:numPr>
        <w:spacing w:before="100" w:beforeAutospacing="1" w:line="360" w:lineRule="auto"/>
        <w:jc w:val="both"/>
        <w:rPr>
          <w:rFonts w:ascii="Times" w:hAnsi="Times"/>
        </w:rPr>
      </w:pPr>
      <w:r w:rsidRPr="009050DD">
        <w:rPr>
          <w:rFonts w:ascii="Times" w:hAnsi="Times"/>
          <w:sz w:val="28"/>
          <w:szCs w:val="28"/>
        </w:rPr>
        <w:t>У</w:t>
      </w:r>
      <w:r w:rsidR="00765954" w:rsidRPr="00765954">
        <w:rPr>
          <w:rFonts w:ascii="Times" w:hAnsi="Times"/>
          <w:sz w:val="28"/>
          <w:szCs w:val="28"/>
        </w:rPr>
        <w:t xml:space="preserve">правление персоналом – начисление </w:t>
      </w:r>
      <w:r>
        <w:rPr>
          <w:rFonts w:ascii="Times" w:hAnsi="Times"/>
          <w:sz w:val="28"/>
          <w:szCs w:val="28"/>
        </w:rPr>
        <w:t xml:space="preserve">заработной </w:t>
      </w:r>
      <w:r w:rsidR="00765954" w:rsidRPr="00765954">
        <w:rPr>
          <w:rFonts w:ascii="Times" w:hAnsi="Times"/>
          <w:sz w:val="28"/>
          <w:szCs w:val="28"/>
        </w:rPr>
        <w:t xml:space="preserve">платы и учет рабочего времени; </w:t>
      </w:r>
    </w:p>
    <w:p w14:paraId="54BF8FEA" w14:textId="23665AFC" w:rsidR="009050DD" w:rsidRPr="009050DD" w:rsidRDefault="009050DD" w:rsidP="00122087">
      <w:pPr>
        <w:pStyle w:val="a6"/>
        <w:numPr>
          <w:ilvl w:val="0"/>
          <w:numId w:val="25"/>
        </w:numPr>
        <w:spacing w:before="100" w:beforeAutospacing="1" w:line="360" w:lineRule="auto"/>
        <w:jc w:val="both"/>
        <w:rPr>
          <w:rFonts w:ascii="Times" w:hAnsi="Times"/>
        </w:rPr>
      </w:pPr>
      <w:r w:rsidRPr="009050DD">
        <w:rPr>
          <w:rFonts w:ascii="Times" w:hAnsi="Times"/>
          <w:sz w:val="28"/>
          <w:szCs w:val="28"/>
        </w:rPr>
        <w:t>У</w:t>
      </w:r>
      <w:r w:rsidR="00765954" w:rsidRPr="009050DD">
        <w:rPr>
          <w:rFonts w:ascii="Times" w:hAnsi="Times"/>
          <w:sz w:val="28"/>
          <w:szCs w:val="28"/>
        </w:rPr>
        <w:t>чет реализации услуг и сопутствующих товаров в салоне красоты;</w:t>
      </w:r>
    </w:p>
    <w:p w14:paraId="1CCCA330" w14:textId="356E8AA8" w:rsidR="009050DD" w:rsidRPr="009050DD" w:rsidRDefault="009050DD" w:rsidP="00122087">
      <w:pPr>
        <w:pStyle w:val="a6"/>
        <w:numPr>
          <w:ilvl w:val="0"/>
          <w:numId w:val="25"/>
        </w:numPr>
        <w:spacing w:before="100" w:beforeAutospacing="1" w:line="360" w:lineRule="auto"/>
        <w:jc w:val="both"/>
        <w:rPr>
          <w:rFonts w:ascii="Times" w:hAnsi="Times"/>
        </w:rPr>
      </w:pPr>
      <w:r w:rsidRPr="009050DD">
        <w:rPr>
          <w:rFonts w:ascii="Times" w:hAnsi="Times"/>
          <w:sz w:val="28"/>
          <w:szCs w:val="28"/>
        </w:rPr>
        <w:t>З</w:t>
      </w:r>
      <w:r w:rsidR="00765954" w:rsidRPr="009050DD">
        <w:rPr>
          <w:rFonts w:ascii="Times" w:hAnsi="Times"/>
          <w:sz w:val="28"/>
          <w:szCs w:val="28"/>
        </w:rPr>
        <w:t>акупка и расход косметических и других препаратов, расчет</w:t>
      </w:r>
      <w:r w:rsidRPr="009050DD">
        <w:rPr>
          <w:rFonts w:ascii="Times" w:hAnsi="Times"/>
          <w:sz w:val="28"/>
          <w:szCs w:val="28"/>
        </w:rPr>
        <w:t xml:space="preserve"> с </w:t>
      </w:r>
      <w:r w:rsidR="00765954" w:rsidRPr="009050DD">
        <w:rPr>
          <w:rFonts w:ascii="Times" w:hAnsi="Times"/>
          <w:sz w:val="28"/>
          <w:szCs w:val="28"/>
        </w:rPr>
        <w:t>поставщиками;</w:t>
      </w:r>
    </w:p>
    <w:p w14:paraId="49ECC54A" w14:textId="68724D54" w:rsidR="00765954" w:rsidRPr="00BB7008" w:rsidRDefault="009050DD" w:rsidP="00122087">
      <w:pPr>
        <w:pStyle w:val="a6"/>
        <w:numPr>
          <w:ilvl w:val="0"/>
          <w:numId w:val="25"/>
        </w:numPr>
        <w:spacing w:before="100" w:beforeAutospacing="1" w:line="360" w:lineRule="auto"/>
        <w:jc w:val="both"/>
        <w:rPr>
          <w:rFonts w:ascii="Times" w:hAnsi="Times"/>
        </w:rPr>
      </w:pPr>
      <w:r w:rsidRPr="009050DD">
        <w:rPr>
          <w:rFonts w:ascii="Times" w:hAnsi="Times"/>
          <w:sz w:val="28"/>
          <w:szCs w:val="28"/>
        </w:rPr>
        <w:t>О</w:t>
      </w:r>
      <w:r w:rsidR="00765954" w:rsidRPr="009050DD">
        <w:rPr>
          <w:rFonts w:ascii="Times" w:hAnsi="Times"/>
          <w:sz w:val="28"/>
          <w:szCs w:val="28"/>
        </w:rPr>
        <w:t>ценка о</w:t>
      </w:r>
      <w:r>
        <w:rPr>
          <w:rFonts w:ascii="Times" w:hAnsi="Times"/>
          <w:sz w:val="28"/>
          <w:szCs w:val="28"/>
        </w:rPr>
        <w:t>бщей</w:t>
      </w:r>
      <w:r w:rsidR="00765954" w:rsidRPr="009050DD">
        <w:rPr>
          <w:rFonts w:ascii="Times" w:hAnsi="Times"/>
          <w:sz w:val="28"/>
          <w:szCs w:val="28"/>
        </w:rPr>
        <w:t xml:space="preserve"> посещаемости и развития салона красоты; </w:t>
      </w:r>
    </w:p>
    <w:p w14:paraId="1B597656" w14:textId="626C1FD6" w:rsidR="00765954" w:rsidRPr="00BB7008" w:rsidRDefault="00BB7008" w:rsidP="00122087">
      <w:pPr>
        <w:pStyle w:val="a6"/>
        <w:numPr>
          <w:ilvl w:val="0"/>
          <w:numId w:val="29"/>
        </w:numPr>
        <w:spacing w:before="100" w:beforeAutospacing="1" w:line="360" w:lineRule="auto"/>
        <w:jc w:val="both"/>
      </w:pPr>
      <w:r w:rsidRPr="00BB7008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 w:rsidR="00765954" w:rsidRPr="00BB7008">
        <w:rPr>
          <w:sz w:val="28"/>
          <w:szCs w:val="28"/>
        </w:rPr>
        <w:t xml:space="preserve">нализ экономических </w:t>
      </w:r>
      <w:r w:rsidR="001B5F6A">
        <w:rPr>
          <w:sz w:val="28"/>
          <w:szCs w:val="28"/>
        </w:rPr>
        <w:t>показателей</w:t>
      </w:r>
      <w:r w:rsidR="00765954" w:rsidRPr="00BB7008">
        <w:rPr>
          <w:sz w:val="28"/>
          <w:szCs w:val="28"/>
        </w:rPr>
        <w:t xml:space="preserve"> предприятия – более 100 отчетных форм. </w:t>
      </w:r>
    </w:p>
    <w:p w14:paraId="3DD4C969" w14:textId="77777777" w:rsidR="00FD2496" w:rsidRDefault="001B5F6A" w:rsidP="00FD2496">
      <w:pPr>
        <w:keepNext/>
        <w:spacing w:before="100" w:beforeAutospacing="1" w:line="360" w:lineRule="auto"/>
        <w:jc w:val="both"/>
      </w:pPr>
      <w:r>
        <w:rPr>
          <w:noProof/>
          <w:sz w:val="28"/>
          <w:szCs w:val="28"/>
        </w:rPr>
        <w:drawing>
          <wp:inline distT="0" distB="0" distL="0" distR="0" wp14:anchorId="6DF33C95" wp14:editId="069433AE">
            <wp:extent cx="5940425" cy="39370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iverse_krasota_sotrydniki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AD64" w14:textId="7EDE6354" w:rsidR="00765954" w:rsidRPr="00966058" w:rsidRDefault="00FD2496" w:rsidP="00966058">
      <w:pPr>
        <w:pStyle w:val="ae"/>
        <w:jc w:val="center"/>
        <w:rPr>
          <w:i w:val="0"/>
          <w:color w:val="auto"/>
          <w:sz w:val="28"/>
          <w:szCs w:val="28"/>
        </w:rPr>
      </w:pPr>
      <w:r w:rsidRPr="00FD2496">
        <w:rPr>
          <w:i w:val="0"/>
          <w:color w:val="auto"/>
          <w:sz w:val="28"/>
          <w:szCs w:val="28"/>
        </w:rPr>
        <w:t xml:space="preserve">Рисунок </w:t>
      </w:r>
      <w:r w:rsidRPr="00FD2496">
        <w:rPr>
          <w:i w:val="0"/>
          <w:color w:val="auto"/>
          <w:sz w:val="28"/>
          <w:szCs w:val="28"/>
        </w:rPr>
        <w:fldChar w:fldCharType="begin"/>
      </w:r>
      <w:r w:rsidRPr="00FD249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D2496">
        <w:rPr>
          <w:i w:val="0"/>
          <w:color w:val="auto"/>
          <w:sz w:val="28"/>
          <w:szCs w:val="28"/>
        </w:rPr>
        <w:fldChar w:fldCharType="separate"/>
      </w:r>
      <w:r w:rsidR="00F62073">
        <w:rPr>
          <w:i w:val="0"/>
          <w:noProof/>
          <w:color w:val="auto"/>
          <w:sz w:val="28"/>
          <w:szCs w:val="28"/>
        </w:rPr>
        <w:t>2</w:t>
      </w:r>
      <w:r w:rsidRPr="00FD2496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 xml:space="preserve"> </w:t>
      </w:r>
      <w:r w:rsidRPr="00FD2496">
        <w:rPr>
          <w:i w:val="0"/>
          <w:color w:val="auto"/>
          <w:sz w:val="28"/>
          <w:szCs w:val="28"/>
        </w:rPr>
        <w:t>- Управление персоналом в салоне красоты</w:t>
      </w:r>
    </w:p>
    <w:p w14:paraId="73B8C5A5" w14:textId="14A9A78C" w:rsidR="00765954" w:rsidRDefault="00765954" w:rsidP="00122087">
      <w:pPr>
        <w:spacing w:before="100" w:beforeAutospacing="1" w:line="360" w:lineRule="auto"/>
        <w:jc w:val="both"/>
        <w:rPr>
          <w:sz w:val="28"/>
          <w:szCs w:val="28"/>
        </w:rPr>
      </w:pPr>
      <w:r w:rsidRPr="00765954">
        <w:rPr>
          <w:sz w:val="28"/>
          <w:szCs w:val="28"/>
        </w:rPr>
        <w:t xml:space="preserve">Этот инструмент предназначен для анализа деятельности сотрудников и </w:t>
      </w:r>
      <w:r w:rsidR="00B06087">
        <w:rPr>
          <w:sz w:val="28"/>
          <w:szCs w:val="28"/>
        </w:rPr>
        <w:t>продуктивной</w:t>
      </w:r>
      <w:r w:rsidRPr="00765954">
        <w:rPr>
          <w:sz w:val="28"/>
          <w:szCs w:val="28"/>
        </w:rPr>
        <w:t xml:space="preserve"> работы с кадрами. Благодаря </w:t>
      </w:r>
      <w:r w:rsidR="00B06087">
        <w:rPr>
          <w:sz w:val="28"/>
          <w:szCs w:val="28"/>
        </w:rPr>
        <w:t>этой</w:t>
      </w:r>
      <w:r w:rsidRPr="00765954">
        <w:rPr>
          <w:sz w:val="28"/>
          <w:szCs w:val="28"/>
        </w:rPr>
        <w:t xml:space="preserve"> опции, </w:t>
      </w:r>
      <w:r w:rsidR="00B06087">
        <w:rPr>
          <w:sz w:val="28"/>
          <w:szCs w:val="28"/>
        </w:rPr>
        <w:t>каждый</w:t>
      </w:r>
      <w:r w:rsidRPr="00765954">
        <w:rPr>
          <w:sz w:val="28"/>
          <w:szCs w:val="28"/>
        </w:rPr>
        <w:t xml:space="preserve"> специалист может быть </w:t>
      </w:r>
      <w:r w:rsidR="00B06087">
        <w:rPr>
          <w:sz w:val="28"/>
          <w:szCs w:val="28"/>
        </w:rPr>
        <w:t>оценён</w:t>
      </w:r>
      <w:r w:rsidRPr="00765954">
        <w:rPr>
          <w:sz w:val="28"/>
          <w:szCs w:val="28"/>
        </w:rPr>
        <w:t xml:space="preserve"> с точки зрения </w:t>
      </w:r>
      <w:r w:rsidR="00B06087">
        <w:rPr>
          <w:sz w:val="28"/>
          <w:szCs w:val="28"/>
        </w:rPr>
        <w:t>экономической</w:t>
      </w:r>
      <w:r w:rsidRPr="00765954">
        <w:rPr>
          <w:sz w:val="28"/>
          <w:szCs w:val="28"/>
        </w:rPr>
        <w:t xml:space="preserve"> эффективности. Кроме того, здесь же фиксируется всё, что связано с </w:t>
      </w:r>
      <w:r w:rsidR="00B06087">
        <w:rPr>
          <w:sz w:val="28"/>
          <w:szCs w:val="28"/>
        </w:rPr>
        <w:t>заработной</w:t>
      </w:r>
      <w:r w:rsidRPr="00765954">
        <w:rPr>
          <w:sz w:val="28"/>
          <w:szCs w:val="28"/>
        </w:rPr>
        <w:t xml:space="preserve"> </w:t>
      </w:r>
      <w:r w:rsidR="00B06087">
        <w:rPr>
          <w:sz w:val="28"/>
          <w:szCs w:val="28"/>
        </w:rPr>
        <w:t>платой</w:t>
      </w:r>
      <w:r w:rsidRPr="00765954">
        <w:rPr>
          <w:sz w:val="28"/>
          <w:szCs w:val="28"/>
        </w:rPr>
        <w:t xml:space="preserve">. </w:t>
      </w:r>
    </w:p>
    <w:p w14:paraId="4B8D6ACB" w14:textId="77777777" w:rsidR="00966058" w:rsidRDefault="00966058" w:rsidP="00122087">
      <w:pPr>
        <w:spacing w:before="100" w:beforeAutospacing="1" w:line="360" w:lineRule="auto"/>
        <w:jc w:val="both"/>
        <w:rPr>
          <w:sz w:val="28"/>
          <w:szCs w:val="28"/>
        </w:rPr>
      </w:pPr>
    </w:p>
    <w:p w14:paraId="3B5B9EE4" w14:textId="77777777" w:rsidR="00966058" w:rsidRPr="00765954" w:rsidRDefault="00966058" w:rsidP="00122087">
      <w:pPr>
        <w:spacing w:before="100" w:beforeAutospacing="1" w:line="360" w:lineRule="auto"/>
        <w:jc w:val="both"/>
      </w:pPr>
    </w:p>
    <w:p w14:paraId="12832F93" w14:textId="60EA7138" w:rsidR="00765954" w:rsidRPr="00966058" w:rsidRDefault="00765954" w:rsidP="00CF1059">
      <w:pPr>
        <w:pStyle w:val="a0"/>
        <w:outlineLvl w:val="1"/>
      </w:pPr>
      <w:bookmarkStart w:id="23" w:name="_Toc51078994"/>
      <w:r w:rsidRPr="00966058">
        <w:t>Основные возможности системы для анализа работ</w:t>
      </w:r>
      <w:r w:rsidR="00966058">
        <w:t>ы сотрудников в салоне красоты</w:t>
      </w:r>
      <w:bookmarkEnd w:id="23"/>
    </w:p>
    <w:p w14:paraId="4DC4CBC8" w14:textId="6E54D794" w:rsidR="00765954" w:rsidRPr="00BB7008" w:rsidRDefault="00B06087" w:rsidP="00122087">
      <w:pPr>
        <w:pStyle w:val="a6"/>
        <w:numPr>
          <w:ilvl w:val="0"/>
          <w:numId w:val="30"/>
        </w:numPr>
        <w:spacing w:before="100" w:beforeAutospacing="1" w:line="360" w:lineRule="auto"/>
        <w:jc w:val="both"/>
        <w:rPr>
          <w:rFonts w:ascii="Times" w:hAnsi="Times"/>
        </w:rPr>
      </w:pPr>
      <w:r>
        <w:rPr>
          <w:rFonts w:ascii="Times" w:hAnsi="Times" w:cs="Courier New"/>
          <w:sz w:val="28"/>
          <w:szCs w:val="28"/>
        </w:rPr>
        <w:t>Автоматический</w:t>
      </w:r>
      <w:r w:rsidR="00765954" w:rsidRPr="00BB7008">
        <w:rPr>
          <w:rFonts w:ascii="Times" w:hAnsi="Times"/>
          <w:sz w:val="28"/>
          <w:szCs w:val="28"/>
        </w:rPr>
        <w:t xml:space="preserve"> расчет </w:t>
      </w:r>
      <w:r>
        <w:rPr>
          <w:rFonts w:ascii="Times" w:hAnsi="Times"/>
          <w:sz w:val="28"/>
          <w:szCs w:val="28"/>
        </w:rPr>
        <w:t>заработной</w:t>
      </w:r>
      <w:r w:rsidR="00765954" w:rsidRPr="00BB7008">
        <w:rPr>
          <w:rFonts w:ascii="Times" w:hAnsi="Times"/>
          <w:sz w:val="28"/>
          <w:szCs w:val="28"/>
        </w:rPr>
        <w:t xml:space="preserve"> платы по всевозможным салонным схемам (оклад, ставка за выход, повременная, процент, процент за вычетом расходных материалов, </w:t>
      </w:r>
      <w:r>
        <w:rPr>
          <w:rFonts w:ascii="Times" w:hAnsi="Times"/>
          <w:sz w:val="28"/>
          <w:szCs w:val="28"/>
        </w:rPr>
        <w:t>прогрессивный</w:t>
      </w:r>
      <w:r w:rsidR="00765954" w:rsidRPr="00BB7008">
        <w:rPr>
          <w:rFonts w:ascii="Times" w:hAnsi="Times"/>
          <w:sz w:val="28"/>
          <w:szCs w:val="28"/>
        </w:rPr>
        <w:t xml:space="preserve"> процент, процент от выручки и т.д.); </w:t>
      </w:r>
    </w:p>
    <w:p w14:paraId="11CA8609" w14:textId="4E1BDDEF" w:rsidR="00765954" w:rsidRPr="00BB7008" w:rsidRDefault="00BB7008" w:rsidP="00122087">
      <w:pPr>
        <w:pStyle w:val="a6"/>
        <w:numPr>
          <w:ilvl w:val="0"/>
          <w:numId w:val="30"/>
        </w:numPr>
        <w:spacing w:before="100" w:beforeAutospacing="1" w:line="360" w:lineRule="auto"/>
        <w:jc w:val="both"/>
        <w:rPr>
          <w:rFonts w:ascii="Times" w:hAnsi="Times"/>
        </w:rPr>
      </w:pPr>
      <w:r w:rsidRPr="00BB7008">
        <w:rPr>
          <w:rFonts w:ascii="Times" w:hAnsi="Times" w:cs="Courier New"/>
          <w:sz w:val="28"/>
          <w:szCs w:val="28"/>
        </w:rPr>
        <w:t>А</w:t>
      </w:r>
      <w:r w:rsidR="00765954" w:rsidRPr="00BB7008">
        <w:rPr>
          <w:rFonts w:ascii="Times" w:hAnsi="Times"/>
          <w:sz w:val="28"/>
          <w:szCs w:val="28"/>
        </w:rPr>
        <w:t xml:space="preserve">нализ эффективности работы администраторов салона красоты – количество принятых звонков, количество записавшихся клиентов. Помощь в работе: автоматическая печать суточного отчета, </w:t>
      </w:r>
      <w:r w:rsidR="00B06087">
        <w:rPr>
          <w:rFonts w:ascii="Times" w:hAnsi="Times"/>
          <w:sz w:val="28"/>
          <w:szCs w:val="28"/>
        </w:rPr>
        <w:t>быстрый</w:t>
      </w:r>
      <w:r w:rsidR="00765954" w:rsidRPr="00BB7008">
        <w:rPr>
          <w:rFonts w:ascii="Times" w:hAnsi="Times"/>
          <w:sz w:val="28"/>
          <w:szCs w:val="28"/>
        </w:rPr>
        <w:t xml:space="preserve"> доступ к истории визитов клиента, </w:t>
      </w:r>
      <w:r w:rsidR="00B06087">
        <w:rPr>
          <w:rFonts w:ascii="Times" w:hAnsi="Times"/>
          <w:sz w:val="28"/>
          <w:szCs w:val="28"/>
        </w:rPr>
        <w:t>автоматический</w:t>
      </w:r>
      <w:r w:rsidR="00765954" w:rsidRPr="00BB7008">
        <w:rPr>
          <w:rFonts w:ascii="Times" w:hAnsi="Times"/>
          <w:sz w:val="28"/>
          <w:szCs w:val="28"/>
        </w:rPr>
        <w:t xml:space="preserve"> расчет текущих скидок и бонусов клиента; </w:t>
      </w:r>
    </w:p>
    <w:p w14:paraId="7BF74350" w14:textId="6BEEB422" w:rsidR="00765954" w:rsidRPr="00BB7008" w:rsidRDefault="00BB7008" w:rsidP="00122087">
      <w:pPr>
        <w:pStyle w:val="a6"/>
        <w:numPr>
          <w:ilvl w:val="0"/>
          <w:numId w:val="30"/>
        </w:numPr>
        <w:spacing w:before="100" w:beforeAutospacing="1" w:line="360" w:lineRule="auto"/>
        <w:jc w:val="both"/>
        <w:rPr>
          <w:rFonts w:ascii="Times" w:hAnsi="Times"/>
        </w:rPr>
      </w:pPr>
      <w:r w:rsidRPr="00BB7008">
        <w:rPr>
          <w:rFonts w:ascii="Times" w:hAnsi="Times" w:cs="Courier New"/>
          <w:sz w:val="28"/>
          <w:szCs w:val="28"/>
        </w:rPr>
        <w:t>А</w:t>
      </w:r>
      <w:r w:rsidR="00765954" w:rsidRPr="00BB7008">
        <w:rPr>
          <w:rFonts w:ascii="Times" w:hAnsi="Times"/>
          <w:sz w:val="28"/>
          <w:szCs w:val="28"/>
        </w:rPr>
        <w:t xml:space="preserve">нализ эффективности мастеров – выручка по каждому мастеру, </w:t>
      </w:r>
      <w:r w:rsidR="00B06087">
        <w:rPr>
          <w:rFonts w:ascii="Times" w:hAnsi="Times"/>
          <w:sz w:val="28"/>
          <w:szCs w:val="28"/>
        </w:rPr>
        <w:t>средний</w:t>
      </w:r>
      <w:r w:rsidR="00765954" w:rsidRPr="00BB7008">
        <w:rPr>
          <w:rFonts w:ascii="Times" w:hAnsi="Times"/>
          <w:sz w:val="28"/>
          <w:szCs w:val="28"/>
        </w:rPr>
        <w:t xml:space="preserve"> чек, процент повторных обращений по новым клиентам, загрузка по времени, динамика изменения </w:t>
      </w:r>
      <w:r w:rsidR="00B06087">
        <w:rPr>
          <w:rFonts w:ascii="Times" w:hAnsi="Times"/>
          <w:sz w:val="28"/>
          <w:szCs w:val="28"/>
        </w:rPr>
        <w:t>заработной</w:t>
      </w:r>
      <w:r w:rsidR="00765954" w:rsidRPr="00BB7008">
        <w:rPr>
          <w:rFonts w:ascii="Times" w:hAnsi="Times"/>
          <w:sz w:val="28"/>
          <w:szCs w:val="28"/>
        </w:rPr>
        <w:t xml:space="preserve"> платы; </w:t>
      </w:r>
    </w:p>
    <w:p w14:paraId="76F4CEC3" w14:textId="6869205C" w:rsidR="00765954" w:rsidRPr="00BB7008" w:rsidRDefault="00BB7008" w:rsidP="00122087">
      <w:pPr>
        <w:pStyle w:val="a6"/>
        <w:numPr>
          <w:ilvl w:val="0"/>
          <w:numId w:val="30"/>
        </w:numPr>
        <w:spacing w:before="100" w:beforeAutospacing="1" w:line="360" w:lineRule="auto"/>
        <w:jc w:val="both"/>
        <w:rPr>
          <w:rFonts w:ascii="Times" w:hAnsi="Times"/>
        </w:rPr>
      </w:pPr>
      <w:r w:rsidRPr="00BB7008">
        <w:rPr>
          <w:rFonts w:ascii="Times" w:hAnsi="Times" w:cs="Courier New"/>
          <w:sz w:val="28"/>
          <w:szCs w:val="28"/>
        </w:rPr>
        <w:t>П</w:t>
      </w:r>
      <w:r w:rsidR="00765954" w:rsidRPr="00BB7008">
        <w:rPr>
          <w:rFonts w:ascii="Times" w:hAnsi="Times"/>
          <w:sz w:val="28"/>
          <w:szCs w:val="28"/>
        </w:rPr>
        <w:t>редоставление данных по клиентам мастера. При увольнении сотрудника всегда</w:t>
      </w:r>
      <w:r w:rsidR="00023C23">
        <w:rPr>
          <w:rFonts w:ascii="Times" w:hAnsi="Times"/>
          <w:sz w:val="28"/>
          <w:szCs w:val="28"/>
        </w:rPr>
        <w:t xml:space="preserve"> можно</w:t>
      </w:r>
      <w:r w:rsidR="00765954" w:rsidRPr="00BB7008">
        <w:rPr>
          <w:rFonts w:ascii="Times" w:hAnsi="Times"/>
          <w:sz w:val="28"/>
          <w:szCs w:val="28"/>
        </w:rPr>
        <w:t xml:space="preserve"> просмотреть список клиентов, которые у него обслуживались, и постараться их вернуть. </w:t>
      </w:r>
    </w:p>
    <w:p w14:paraId="28ACFFE9" w14:textId="1A9490FE" w:rsidR="00765954" w:rsidRDefault="00765954" w:rsidP="00122087">
      <w:pPr>
        <w:spacing w:before="100" w:beforeAutospacing="1" w:line="360" w:lineRule="auto"/>
        <w:jc w:val="both"/>
        <w:rPr>
          <w:sz w:val="28"/>
          <w:szCs w:val="28"/>
        </w:rPr>
      </w:pPr>
      <w:r w:rsidRPr="00765954">
        <w:rPr>
          <w:sz w:val="28"/>
          <w:szCs w:val="28"/>
        </w:rPr>
        <w:t xml:space="preserve">Основные возможности системы – это учет клиентов в салоне красоты и </w:t>
      </w:r>
      <w:r w:rsidR="00B06087">
        <w:rPr>
          <w:sz w:val="28"/>
          <w:szCs w:val="28"/>
        </w:rPr>
        <w:t>складской</w:t>
      </w:r>
      <w:r w:rsidRPr="00765954">
        <w:rPr>
          <w:sz w:val="28"/>
          <w:szCs w:val="28"/>
        </w:rPr>
        <w:t xml:space="preserve"> учет товары и услуги. </w:t>
      </w:r>
    </w:p>
    <w:p w14:paraId="1E38D53F" w14:textId="77777777" w:rsidR="00FB48D4" w:rsidRPr="00FB48D4" w:rsidRDefault="00FB48D4" w:rsidP="004A76A4">
      <w:pPr>
        <w:pStyle w:val="a0"/>
        <w:outlineLvl w:val="1"/>
      </w:pPr>
      <w:bookmarkStart w:id="24" w:name="_Toc38634231"/>
      <w:bookmarkStart w:id="25" w:name="_Toc51078995"/>
      <w:r w:rsidRPr="00FB48D4">
        <w:t xml:space="preserve">Журнал </w:t>
      </w:r>
      <w:r w:rsidRPr="004A76A4">
        <w:t>записи</w:t>
      </w:r>
      <w:r w:rsidRPr="00FB48D4">
        <w:t xml:space="preserve"> клиентов в салон красоты</w:t>
      </w:r>
      <w:bookmarkEnd w:id="24"/>
      <w:bookmarkEnd w:id="25"/>
    </w:p>
    <w:p w14:paraId="0559A177" w14:textId="66BE654B" w:rsidR="00FB48D4" w:rsidRPr="001B5F6A" w:rsidRDefault="00FB48D4" w:rsidP="00122087">
      <w:pPr>
        <w:spacing w:line="360" w:lineRule="auto"/>
        <w:jc w:val="both"/>
        <w:textAlignment w:val="baseline"/>
        <w:rPr>
          <w:sz w:val="28"/>
          <w:szCs w:val="28"/>
        </w:rPr>
      </w:pPr>
      <w:r w:rsidRPr="00FB48D4">
        <w:rPr>
          <w:sz w:val="28"/>
          <w:szCs w:val="28"/>
        </w:rPr>
        <w:t xml:space="preserve">Для создания у клиента положительного впечатления о предприятии, а </w:t>
      </w:r>
      <w:proofErr w:type="gramStart"/>
      <w:r w:rsidRPr="00FB48D4">
        <w:rPr>
          <w:sz w:val="28"/>
          <w:szCs w:val="28"/>
        </w:rPr>
        <w:t>так же</w:t>
      </w:r>
      <w:proofErr w:type="gramEnd"/>
      <w:r w:rsidRPr="00FB48D4">
        <w:rPr>
          <w:sz w:val="28"/>
          <w:szCs w:val="28"/>
        </w:rPr>
        <w:t xml:space="preserve"> для возможности быстрой и слаженной работы администраторов, в программе существует журнал записи клиентов салона красоты. В программе реализовано две формы для ведения записи: предварительная запись к специалистам и предварительная запись на аппараты. Преимущества автоматизированного журнала записи клиентов очевидны</w:t>
      </w:r>
      <w:proofErr w:type="gramStart"/>
      <w:r w:rsidRPr="00FB48D4">
        <w:rPr>
          <w:sz w:val="28"/>
          <w:szCs w:val="28"/>
        </w:rPr>
        <w:t xml:space="preserve">: </w:t>
      </w:r>
      <w:r w:rsidR="003A0F13" w:rsidRPr="001B5F6A">
        <w:rPr>
          <w:sz w:val="28"/>
          <w:szCs w:val="28"/>
        </w:rPr>
        <w:t>Через</w:t>
      </w:r>
      <w:proofErr w:type="gramEnd"/>
      <w:r w:rsidR="003A0F13" w:rsidRPr="001B5F6A">
        <w:rPr>
          <w:sz w:val="28"/>
          <w:szCs w:val="28"/>
        </w:rPr>
        <w:t xml:space="preserve"> </w:t>
      </w:r>
      <w:r w:rsidRPr="00FB48D4">
        <w:rPr>
          <w:sz w:val="28"/>
          <w:szCs w:val="28"/>
        </w:rPr>
        <w:t xml:space="preserve">журнал предварительной записи, </w:t>
      </w:r>
      <w:r w:rsidR="003A0F13" w:rsidRPr="001B5F6A">
        <w:rPr>
          <w:sz w:val="28"/>
          <w:szCs w:val="28"/>
        </w:rPr>
        <w:t>есть возможность</w:t>
      </w:r>
      <w:r w:rsidRPr="00FB48D4">
        <w:rPr>
          <w:sz w:val="28"/>
          <w:szCs w:val="28"/>
        </w:rPr>
        <w:t xml:space="preserve"> отмечать посещения клиентов и, </w:t>
      </w:r>
      <w:r w:rsidRPr="00FB48D4">
        <w:rPr>
          <w:sz w:val="28"/>
          <w:szCs w:val="28"/>
        </w:rPr>
        <w:lastRenderedPageBreak/>
        <w:t>соответственно, получать данные по загруженности салона красоты, приходу и оформлению того или иного клиента.</w:t>
      </w:r>
    </w:p>
    <w:p w14:paraId="0AF5EAEE" w14:textId="17425C7E" w:rsidR="008A7265" w:rsidRDefault="008A7265" w:rsidP="00122087">
      <w:pPr>
        <w:spacing w:line="360" w:lineRule="auto"/>
        <w:jc w:val="both"/>
        <w:textAlignment w:val="baseline"/>
        <w:rPr>
          <w:color w:val="333333"/>
          <w:sz w:val="28"/>
          <w:szCs w:val="28"/>
        </w:rPr>
      </w:pPr>
    </w:p>
    <w:p w14:paraId="1841C551" w14:textId="77777777" w:rsidR="00FD2496" w:rsidRDefault="008A7265" w:rsidP="00FD2496">
      <w:pPr>
        <w:keepNext/>
        <w:spacing w:line="360" w:lineRule="auto"/>
        <w:jc w:val="both"/>
        <w:textAlignment w:val="baseline"/>
      </w:pPr>
      <w:r>
        <w:rPr>
          <w:noProof/>
          <w:color w:val="333333"/>
          <w:sz w:val="28"/>
          <w:szCs w:val="28"/>
        </w:rPr>
        <w:drawing>
          <wp:inline distT="0" distB="0" distL="0" distR="0" wp14:anchorId="17377EAA" wp14:editId="197A4FAA">
            <wp:extent cx="5940425" cy="39662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iverse_krasota_zapi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11CE" w14:textId="6956A050" w:rsidR="008A7265" w:rsidRPr="00FD2496" w:rsidRDefault="00FD2496" w:rsidP="00FD2496">
      <w:pPr>
        <w:pStyle w:val="ae"/>
        <w:jc w:val="center"/>
        <w:rPr>
          <w:i w:val="0"/>
          <w:color w:val="auto"/>
          <w:sz w:val="28"/>
          <w:szCs w:val="28"/>
        </w:rPr>
      </w:pPr>
      <w:r w:rsidRPr="00FD2496">
        <w:rPr>
          <w:i w:val="0"/>
          <w:color w:val="auto"/>
          <w:sz w:val="28"/>
          <w:szCs w:val="28"/>
        </w:rPr>
        <w:t xml:space="preserve">Рисунок </w:t>
      </w:r>
      <w:r w:rsidRPr="00FD2496">
        <w:rPr>
          <w:i w:val="0"/>
          <w:color w:val="auto"/>
          <w:sz w:val="28"/>
          <w:szCs w:val="28"/>
        </w:rPr>
        <w:fldChar w:fldCharType="begin"/>
      </w:r>
      <w:r w:rsidRPr="00FD249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D2496">
        <w:rPr>
          <w:i w:val="0"/>
          <w:color w:val="auto"/>
          <w:sz w:val="28"/>
          <w:szCs w:val="28"/>
        </w:rPr>
        <w:fldChar w:fldCharType="separate"/>
      </w:r>
      <w:r w:rsidR="00F62073">
        <w:rPr>
          <w:i w:val="0"/>
          <w:noProof/>
          <w:color w:val="auto"/>
          <w:sz w:val="28"/>
          <w:szCs w:val="28"/>
        </w:rPr>
        <w:t>3</w:t>
      </w:r>
      <w:r w:rsidRPr="00FD2496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 xml:space="preserve"> </w:t>
      </w:r>
      <w:r w:rsidRPr="00FD2496">
        <w:rPr>
          <w:i w:val="0"/>
          <w:color w:val="auto"/>
          <w:sz w:val="28"/>
          <w:szCs w:val="28"/>
        </w:rPr>
        <w:t>- Предварительная запись к сотрудникам в системе «UNIVERSE»</w:t>
      </w:r>
    </w:p>
    <w:p w14:paraId="44B05824" w14:textId="77777777" w:rsidR="00FB48D4" w:rsidRPr="00FB48D4" w:rsidRDefault="00FB48D4" w:rsidP="00122087">
      <w:pPr>
        <w:spacing w:line="360" w:lineRule="auto"/>
        <w:jc w:val="both"/>
        <w:textAlignment w:val="baseline"/>
        <w:rPr>
          <w:color w:val="333333"/>
          <w:sz w:val="28"/>
          <w:szCs w:val="28"/>
        </w:rPr>
      </w:pPr>
      <w:r w:rsidRPr="00FB48D4">
        <w:rPr>
          <w:color w:val="333333"/>
          <w:sz w:val="28"/>
          <w:szCs w:val="28"/>
        </w:rPr>
        <w:t>Основные возможности:</w:t>
      </w:r>
    </w:p>
    <w:p w14:paraId="3C324335" w14:textId="77777777" w:rsidR="00FB48D4" w:rsidRPr="00FB48D4" w:rsidRDefault="00FB48D4" w:rsidP="00122087">
      <w:pPr>
        <w:numPr>
          <w:ilvl w:val="0"/>
          <w:numId w:val="33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FB48D4">
        <w:rPr>
          <w:color w:val="333333"/>
          <w:sz w:val="28"/>
          <w:szCs w:val="28"/>
        </w:rPr>
        <w:t>Электронный журнал записи клиентов салона красоты;</w:t>
      </w:r>
    </w:p>
    <w:p w14:paraId="6F4911D5" w14:textId="77777777" w:rsidR="00FB48D4" w:rsidRPr="00FB48D4" w:rsidRDefault="00FB48D4" w:rsidP="00122087">
      <w:pPr>
        <w:numPr>
          <w:ilvl w:val="0"/>
          <w:numId w:val="33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FB48D4">
        <w:rPr>
          <w:color w:val="333333"/>
          <w:sz w:val="28"/>
          <w:szCs w:val="28"/>
        </w:rPr>
        <w:t>Общий график работы мастеров;</w:t>
      </w:r>
    </w:p>
    <w:p w14:paraId="613E0074" w14:textId="77777777" w:rsidR="00FB48D4" w:rsidRPr="00FB48D4" w:rsidRDefault="00FB48D4" w:rsidP="00122087">
      <w:pPr>
        <w:numPr>
          <w:ilvl w:val="0"/>
          <w:numId w:val="33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FB48D4">
        <w:rPr>
          <w:color w:val="333333"/>
          <w:sz w:val="28"/>
          <w:szCs w:val="28"/>
        </w:rPr>
        <w:t>Автоматическое формирование графика работы;</w:t>
      </w:r>
    </w:p>
    <w:p w14:paraId="22A44785" w14:textId="77777777" w:rsidR="00FB48D4" w:rsidRPr="00FB48D4" w:rsidRDefault="00FB48D4" w:rsidP="00122087">
      <w:pPr>
        <w:numPr>
          <w:ilvl w:val="0"/>
          <w:numId w:val="33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FB48D4">
        <w:rPr>
          <w:color w:val="333333"/>
          <w:sz w:val="28"/>
          <w:szCs w:val="28"/>
        </w:rPr>
        <w:t>График записей на текущую дату;</w:t>
      </w:r>
    </w:p>
    <w:p w14:paraId="135889F1" w14:textId="77777777" w:rsidR="00FB48D4" w:rsidRPr="00FB48D4" w:rsidRDefault="00FB48D4" w:rsidP="00122087">
      <w:pPr>
        <w:numPr>
          <w:ilvl w:val="0"/>
          <w:numId w:val="33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FB48D4">
        <w:rPr>
          <w:color w:val="333333"/>
          <w:sz w:val="28"/>
          <w:szCs w:val="28"/>
        </w:rPr>
        <w:t>Запись к определенному сотруднику или на аппарат;</w:t>
      </w:r>
    </w:p>
    <w:p w14:paraId="46B0A71C" w14:textId="77777777" w:rsidR="00FB48D4" w:rsidRPr="00FB48D4" w:rsidRDefault="00FB48D4" w:rsidP="00122087">
      <w:pPr>
        <w:numPr>
          <w:ilvl w:val="0"/>
          <w:numId w:val="33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FB48D4">
        <w:rPr>
          <w:color w:val="333333"/>
          <w:sz w:val="28"/>
          <w:szCs w:val="28"/>
        </w:rPr>
        <w:t>Возможность нескольких записей на одно время (через настройки);</w:t>
      </w:r>
    </w:p>
    <w:p w14:paraId="0207BEBC" w14:textId="77777777" w:rsidR="00FB48D4" w:rsidRPr="00FB48D4" w:rsidRDefault="00FB48D4" w:rsidP="00122087">
      <w:pPr>
        <w:numPr>
          <w:ilvl w:val="0"/>
          <w:numId w:val="33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FB48D4">
        <w:rPr>
          <w:color w:val="333333"/>
          <w:sz w:val="28"/>
          <w:szCs w:val="28"/>
        </w:rPr>
        <w:t>Оформление визитов через форму записи;</w:t>
      </w:r>
    </w:p>
    <w:p w14:paraId="7E2CD270" w14:textId="77777777" w:rsidR="00FB48D4" w:rsidRPr="00FB48D4" w:rsidRDefault="00FB48D4" w:rsidP="00122087">
      <w:pPr>
        <w:numPr>
          <w:ilvl w:val="0"/>
          <w:numId w:val="33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FB48D4">
        <w:rPr>
          <w:color w:val="333333"/>
          <w:sz w:val="28"/>
          <w:szCs w:val="28"/>
        </w:rPr>
        <w:t>СМС рассылки клиентам салона красоты;</w:t>
      </w:r>
    </w:p>
    <w:p w14:paraId="18920FF9" w14:textId="77777777" w:rsidR="00FB48D4" w:rsidRPr="00FB48D4" w:rsidRDefault="00FB48D4" w:rsidP="00122087">
      <w:pPr>
        <w:numPr>
          <w:ilvl w:val="0"/>
          <w:numId w:val="33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FB48D4">
        <w:rPr>
          <w:color w:val="333333"/>
          <w:sz w:val="28"/>
          <w:szCs w:val="28"/>
        </w:rPr>
        <w:t>Интеграция с формой </w:t>
      </w:r>
      <w:hyperlink r:id="rId14" w:history="1">
        <w:r w:rsidRPr="00FB48D4">
          <w:rPr>
            <w:color w:val="1569AD"/>
            <w:sz w:val="28"/>
            <w:szCs w:val="28"/>
            <w:u w:val="single"/>
            <w:bdr w:val="none" w:sz="0" w:space="0" w:color="auto" w:frame="1"/>
          </w:rPr>
          <w:t>онлайн записи через сайт</w:t>
        </w:r>
      </w:hyperlink>
      <w:r w:rsidRPr="00FB48D4">
        <w:rPr>
          <w:color w:val="333333"/>
          <w:sz w:val="28"/>
          <w:szCs w:val="28"/>
        </w:rPr>
        <w:t>;</w:t>
      </w:r>
    </w:p>
    <w:p w14:paraId="367B829F" w14:textId="652D7C15" w:rsidR="00FB48D4" w:rsidRDefault="00FB48D4" w:rsidP="00122087">
      <w:pPr>
        <w:numPr>
          <w:ilvl w:val="0"/>
          <w:numId w:val="33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FB48D4">
        <w:rPr>
          <w:color w:val="333333"/>
          <w:sz w:val="28"/>
          <w:szCs w:val="28"/>
        </w:rPr>
        <w:t>Получение отчетов по предварительной записи.</w:t>
      </w:r>
    </w:p>
    <w:p w14:paraId="0FE244DF" w14:textId="0B1E6DD5" w:rsidR="00765954" w:rsidRDefault="00765954" w:rsidP="00122087">
      <w:pPr>
        <w:spacing w:before="100" w:beforeAutospacing="1" w:line="360" w:lineRule="auto"/>
        <w:jc w:val="both"/>
        <w:rPr>
          <w:sz w:val="28"/>
          <w:szCs w:val="28"/>
        </w:rPr>
      </w:pPr>
      <w:r w:rsidRPr="00765954">
        <w:rPr>
          <w:sz w:val="28"/>
          <w:szCs w:val="28"/>
        </w:rPr>
        <w:t xml:space="preserve">Недостаток </w:t>
      </w:r>
      <w:proofErr w:type="spellStart"/>
      <w:r w:rsidRPr="00765954">
        <w:rPr>
          <w:sz w:val="28"/>
          <w:szCs w:val="28"/>
        </w:rPr>
        <w:t>этои</w:t>
      </w:r>
      <w:proofErr w:type="spellEnd"/>
      <w:r w:rsidRPr="00765954">
        <w:rPr>
          <w:sz w:val="28"/>
          <w:szCs w:val="28"/>
        </w:rPr>
        <w:t>̆ программы – высокая стоимость (Версия – «</w:t>
      </w:r>
      <w:proofErr w:type="spellStart"/>
      <w:r w:rsidRPr="00765954">
        <w:rPr>
          <w:sz w:val="28"/>
          <w:szCs w:val="28"/>
        </w:rPr>
        <w:t>Standart</w:t>
      </w:r>
      <w:proofErr w:type="spellEnd"/>
      <w:r w:rsidRPr="00765954">
        <w:rPr>
          <w:sz w:val="28"/>
          <w:szCs w:val="28"/>
        </w:rPr>
        <w:t>» 50 000 руб., версия – «</w:t>
      </w:r>
      <w:proofErr w:type="spellStart"/>
      <w:r w:rsidRPr="00765954">
        <w:rPr>
          <w:sz w:val="28"/>
          <w:szCs w:val="28"/>
        </w:rPr>
        <w:t>Lite</w:t>
      </w:r>
      <w:proofErr w:type="spellEnd"/>
      <w:r w:rsidRPr="00765954">
        <w:rPr>
          <w:sz w:val="28"/>
          <w:szCs w:val="28"/>
        </w:rPr>
        <w:t xml:space="preserve">» 35 000 руб. и затраты на обслуживание. </w:t>
      </w:r>
    </w:p>
    <w:p w14:paraId="29684D70" w14:textId="0BA515A7" w:rsidR="005A0DFB" w:rsidRPr="005D04F5" w:rsidRDefault="005A0DFB" w:rsidP="00122087">
      <w:pPr>
        <w:spacing w:before="100" w:beforeAutospacing="1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 тому же интерфейс программы излишен</w:t>
      </w:r>
      <w:r w:rsidRPr="005A0DFB">
        <w:rPr>
          <w:sz w:val="28"/>
          <w:szCs w:val="28"/>
        </w:rPr>
        <w:t>.</w:t>
      </w:r>
      <w:r>
        <w:rPr>
          <w:sz w:val="28"/>
          <w:szCs w:val="28"/>
        </w:rPr>
        <w:t xml:space="preserve"> Выглядит загроможденным и </w:t>
      </w:r>
      <w:r w:rsidR="005D04F5" w:rsidRPr="005D04F5">
        <w:rPr>
          <w:sz w:val="28"/>
          <w:szCs w:val="28"/>
        </w:rPr>
        <w:t>“</w:t>
      </w:r>
      <w:r w:rsidR="005D04F5">
        <w:rPr>
          <w:sz w:val="28"/>
          <w:szCs w:val="28"/>
        </w:rPr>
        <w:t>древним</w:t>
      </w:r>
      <w:r w:rsidR="005D04F5" w:rsidRPr="005D04F5">
        <w:rPr>
          <w:sz w:val="28"/>
          <w:szCs w:val="28"/>
        </w:rPr>
        <w:t xml:space="preserve">”. </w:t>
      </w:r>
      <w:r w:rsidR="005D04F5">
        <w:rPr>
          <w:sz w:val="28"/>
          <w:szCs w:val="28"/>
        </w:rPr>
        <w:t>Вполне возможно</w:t>
      </w:r>
      <w:r w:rsidR="005D04F5" w:rsidRPr="005D04F5">
        <w:rPr>
          <w:sz w:val="28"/>
          <w:szCs w:val="28"/>
        </w:rPr>
        <w:t xml:space="preserve">, </w:t>
      </w:r>
      <w:r w:rsidR="005D04F5">
        <w:rPr>
          <w:sz w:val="28"/>
          <w:szCs w:val="28"/>
        </w:rPr>
        <w:t>что не каждый сможет разобраться в функционале программы</w:t>
      </w:r>
      <w:r w:rsidR="005D04F5" w:rsidRPr="005D04F5">
        <w:rPr>
          <w:sz w:val="28"/>
          <w:szCs w:val="28"/>
        </w:rPr>
        <w:t xml:space="preserve">. </w:t>
      </w:r>
    </w:p>
    <w:p w14:paraId="17176178" w14:textId="77777777" w:rsidR="00FD2496" w:rsidRDefault="00E02A7E" w:rsidP="00FD2496">
      <w:pPr>
        <w:keepNext/>
        <w:spacing w:before="100" w:beforeAutospacing="1" w:line="360" w:lineRule="auto"/>
        <w:jc w:val="center"/>
      </w:pPr>
      <w:r>
        <w:rPr>
          <w:noProof/>
        </w:rPr>
        <w:drawing>
          <wp:inline distT="0" distB="0" distL="0" distR="0" wp14:anchorId="53E1199F" wp14:editId="1B62292A">
            <wp:extent cx="5940425" cy="25730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4-24 в 13.30.3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EBC4" w14:textId="39682F7F" w:rsidR="00FD2496" w:rsidRPr="00FD2496" w:rsidRDefault="00FD2496" w:rsidP="00FD2496">
      <w:pPr>
        <w:pStyle w:val="ae"/>
        <w:jc w:val="center"/>
        <w:rPr>
          <w:i w:val="0"/>
          <w:color w:val="auto"/>
          <w:sz w:val="28"/>
          <w:szCs w:val="28"/>
        </w:rPr>
      </w:pPr>
      <w:r w:rsidRPr="00FD2496">
        <w:rPr>
          <w:i w:val="0"/>
          <w:color w:val="auto"/>
          <w:sz w:val="28"/>
          <w:szCs w:val="28"/>
        </w:rPr>
        <w:t xml:space="preserve">Рисунок </w:t>
      </w:r>
      <w:r w:rsidRPr="00FD2496">
        <w:rPr>
          <w:i w:val="0"/>
          <w:color w:val="auto"/>
          <w:sz w:val="28"/>
          <w:szCs w:val="28"/>
        </w:rPr>
        <w:fldChar w:fldCharType="begin"/>
      </w:r>
      <w:r w:rsidRPr="00FD249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D2496">
        <w:rPr>
          <w:i w:val="0"/>
          <w:color w:val="auto"/>
          <w:sz w:val="28"/>
          <w:szCs w:val="28"/>
        </w:rPr>
        <w:fldChar w:fldCharType="separate"/>
      </w:r>
      <w:r w:rsidR="00F62073">
        <w:rPr>
          <w:i w:val="0"/>
          <w:noProof/>
          <w:color w:val="auto"/>
          <w:sz w:val="28"/>
          <w:szCs w:val="28"/>
        </w:rPr>
        <w:t>4</w:t>
      </w:r>
      <w:r w:rsidRPr="00FD2496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 xml:space="preserve"> </w:t>
      </w:r>
      <w:r w:rsidRPr="00FD2496">
        <w:rPr>
          <w:i w:val="0"/>
          <w:color w:val="auto"/>
          <w:sz w:val="28"/>
          <w:szCs w:val="28"/>
        </w:rPr>
        <w:t>- Способы оплаты</w:t>
      </w:r>
    </w:p>
    <w:p w14:paraId="7678CD77" w14:textId="1FD1ED07" w:rsidR="00765954" w:rsidRPr="00765954" w:rsidRDefault="00765954" w:rsidP="00966058">
      <w:pPr>
        <w:spacing w:before="100" w:beforeAutospacing="1" w:line="360" w:lineRule="auto"/>
      </w:pPr>
      <w:r w:rsidRPr="00765954">
        <w:rPr>
          <w:sz w:val="28"/>
          <w:szCs w:val="28"/>
        </w:rPr>
        <w:t xml:space="preserve">Рассмотрим программу «Beauty </w:t>
      </w:r>
      <w:proofErr w:type="spellStart"/>
      <w:r w:rsidRPr="00765954">
        <w:rPr>
          <w:sz w:val="28"/>
          <w:szCs w:val="28"/>
        </w:rPr>
        <w:t>Center</w:t>
      </w:r>
      <w:proofErr w:type="spellEnd"/>
      <w:r w:rsidRPr="00765954">
        <w:rPr>
          <w:sz w:val="28"/>
          <w:szCs w:val="28"/>
        </w:rPr>
        <w:t xml:space="preserve">» («Центр Красоты») образовательного центра «Салон Менеджмент», г. Москва. </w:t>
      </w:r>
    </w:p>
    <w:p w14:paraId="136F3FC0" w14:textId="77777777" w:rsidR="00765954" w:rsidRPr="00765954" w:rsidRDefault="00765954" w:rsidP="00966058">
      <w:pPr>
        <w:spacing w:before="100" w:beforeAutospacing="1" w:line="360" w:lineRule="auto"/>
      </w:pPr>
      <w:r w:rsidRPr="00765954">
        <w:rPr>
          <w:sz w:val="28"/>
          <w:szCs w:val="28"/>
        </w:rPr>
        <w:t>Программное обеспечение «</w:t>
      </w:r>
      <w:proofErr w:type="spellStart"/>
      <w:r w:rsidRPr="00765954">
        <w:rPr>
          <w:sz w:val="28"/>
          <w:szCs w:val="28"/>
        </w:rPr>
        <w:t>Beauty</w:t>
      </w:r>
      <w:proofErr w:type="spellEnd"/>
      <w:r w:rsidRPr="00765954">
        <w:rPr>
          <w:sz w:val="28"/>
          <w:szCs w:val="28"/>
        </w:rPr>
        <w:t xml:space="preserve"> </w:t>
      </w:r>
      <w:proofErr w:type="spellStart"/>
      <w:r w:rsidRPr="00765954">
        <w:rPr>
          <w:sz w:val="28"/>
          <w:szCs w:val="28"/>
        </w:rPr>
        <w:t>Center</w:t>
      </w:r>
      <w:proofErr w:type="spellEnd"/>
      <w:r w:rsidRPr="00765954">
        <w:rPr>
          <w:sz w:val="28"/>
          <w:szCs w:val="28"/>
        </w:rPr>
        <w:t xml:space="preserve">» («Центр Красоты») разрабатывается с 1993 года, является </w:t>
      </w:r>
      <w:proofErr w:type="spellStart"/>
      <w:r w:rsidRPr="00765954">
        <w:rPr>
          <w:sz w:val="28"/>
          <w:szCs w:val="28"/>
        </w:rPr>
        <w:t>первои</w:t>
      </w:r>
      <w:proofErr w:type="spellEnd"/>
      <w:r w:rsidRPr="00765954">
        <w:rPr>
          <w:sz w:val="28"/>
          <w:szCs w:val="28"/>
        </w:rPr>
        <w:t xml:space="preserve">̆ </w:t>
      </w:r>
      <w:proofErr w:type="spellStart"/>
      <w:r w:rsidRPr="00765954">
        <w:rPr>
          <w:sz w:val="28"/>
          <w:szCs w:val="28"/>
        </w:rPr>
        <w:t>русскоязычнои</w:t>
      </w:r>
      <w:proofErr w:type="spellEnd"/>
      <w:r w:rsidRPr="00765954">
        <w:rPr>
          <w:sz w:val="28"/>
          <w:szCs w:val="28"/>
        </w:rPr>
        <w:t xml:space="preserve">̆ </w:t>
      </w:r>
      <w:proofErr w:type="spellStart"/>
      <w:r w:rsidRPr="00765954">
        <w:rPr>
          <w:sz w:val="28"/>
          <w:szCs w:val="28"/>
        </w:rPr>
        <w:t>компьютернои</w:t>
      </w:r>
      <w:proofErr w:type="spellEnd"/>
      <w:r w:rsidRPr="00765954">
        <w:rPr>
          <w:sz w:val="28"/>
          <w:szCs w:val="28"/>
        </w:rPr>
        <w:t xml:space="preserve">̆ </w:t>
      </w:r>
      <w:proofErr w:type="spellStart"/>
      <w:r w:rsidRPr="00765954">
        <w:rPr>
          <w:sz w:val="28"/>
          <w:szCs w:val="28"/>
        </w:rPr>
        <w:t>программои</w:t>
      </w:r>
      <w:proofErr w:type="spellEnd"/>
      <w:r w:rsidRPr="00765954">
        <w:rPr>
          <w:sz w:val="28"/>
          <w:szCs w:val="28"/>
        </w:rPr>
        <w:t xml:space="preserve">̆ администрирования салонов красоты, медицинских центров и других структур индустрии красоты. </w:t>
      </w:r>
    </w:p>
    <w:p w14:paraId="2DED636C" w14:textId="1A9B57B3" w:rsidR="00765954" w:rsidRPr="00765954" w:rsidRDefault="00765954" w:rsidP="00966058">
      <w:pPr>
        <w:spacing w:before="100" w:beforeAutospacing="1" w:line="360" w:lineRule="auto"/>
      </w:pPr>
      <w:r w:rsidRPr="00765954">
        <w:rPr>
          <w:sz w:val="28"/>
          <w:szCs w:val="28"/>
        </w:rPr>
        <w:t>Компьютерная программа для салонов красоты «Beauty C</w:t>
      </w:r>
      <w:proofErr w:type="spellStart"/>
      <w:r w:rsidRPr="00765954">
        <w:rPr>
          <w:sz w:val="28"/>
          <w:szCs w:val="28"/>
        </w:rPr>
        <w:t>enter»</w:t>
      </w:r>
      <w:proofErr w:type="spellEnd"/>
      <w:r w:rsidRPr="00765954">
        <w:rPr>
          <w:sz w:val="28"/>
          <w:szCs w:val="28"/>
        </w:rPr>
        <w:t xml:space="preserve"> построена согласно модульному принципу, что позволяет осуществлять его поэтапное внедрение, а также существенно увеличивает </w:t>
      </w:r>
      <w:proofErr w:type="spellStart"/>
      <w:r w:rsidRPr="00765954">
        <w:rPr>
          <w:sz w:val="28"/>
          <w:szCs w:val="28"/>
        </w:rPr>
        <w:t>быстродействие</w:t>
      </w:r>
      <w:proofErr w:type="spellEnd"/>
      <w:r w:rsidRPr="00765954">
        <w:rPr>
          <w:sz w:val="28"/>
          <w:szCs w:val="28"/>
        </w:rPr>
        <w:t xml:space="preserve"> системы программного обеспечения «</w:t>
      </w:r>
      <w:proofErr w:type="spellStart"/>
      <w:r w:rsidRPr="00765954">
        <w:rPr>
          <w:sz w:val="28"/>
          <w:szCs w:val="28"/>
        </w:rPr>
        <w:t>Beauty</w:t>
      </w:r>
      <w:proofErr w:type="spellEnd"/>
      <w:r w:rsidRPr="00765954">
        <w:rPr>
          <w:sz w:val="28"/>
          <w:szCs w:val="28"/>
        </w:rPr>
        <w:t xml:space="preserve"> </w:t>
      </w:r>
      <w:proofErr w:type="spellStart"/>
      <w:r w:rsidRPr="00765954">
        <w:rPr>
          <w:sz w:val="28"/>
          <w:szCs w:val="28"/>
        </w:rPr>
        <w:t>Center</w:t>
      </w:r>
      <w:proofErr w:type="spellEnd"/>
      <w:r w:rsidRPr="00765954">
        <w:rPr>
          <w:sz w:val="28"/>
          <w:szCs w:val="28"/>
        </w:rPr>
        <w:t xml:space="preserve">» в целом. </w:t>
      </w:r>
    </w:p>
    <w:p w14:paraId="6DF67DEA" w14:textId="79DACDD0" w:rsidR="00765954" w:rsidRPr="00765954" w:rsidRDefault="00765954" w:rsidP="00966058">
      <w:pPr>
        <w:spacing w:before="100" w:beforeAutospacing="1" w:line="360" w:lineRule="auto"/>
      </w:pPr>
      <w:r w:rsidRPr="00765954">
        <w:rPr>
          <w:sz w:val="28"/>
          <w:szCs w:val="28"/>
        </w:rPr>
        <w:t xml:space="preserve">Модуль «Предварительная запись» предназначен для формирования рабочих смен мастеров, редактирования списка </w:t>
      </w:r>
      <w:proofErr w:type="spellStart"/>
      <w:r w:rsidRPr="00765954">
        <w:rPr>
          <w:sz w:val="28"/>
          <w:szCs w:val="28"/>
        </w:rPr>
        <w:t>основнои</w:t>
      </w:r>
      <w:proofErr w:type="spellEnd"/>
      <w:r w:rsidRPr="00765954">
        <w:rPr>
          <w:sz w:val="28"/>
          <w:szCs w:val="28"/>
        </w:rPr>
        <w:t xml:space="preserve">̆ очереди </w:t>
      </w:r>
      <w:proofErr w:type="spellStart"/>
      <w:r w:rsidRPr="00765954">
        <w:rPr>
          <w:sz w:val="28"/>
          <w:szCs w:val="28"/>
        </w:rPr>
        <w:t>предварительнои</w:t>
      </w:r>
      <w:proofErr w:type="spellEnd"/>
      <w:r w:rsidRPr="00765954">
        <w:rPr>
          <w:sz w:val="28"/>
          <w:szCs w:val="28"/>
        </w:rPr>
        <w:t xml:space="preserve">̆ записи и листа ожидания, а также для ведения </w:t>
      </w:r>
      <w:proofErr w:type="spellStart"/>
      <w:r w:rsidRPr="00765954">
        <w:rPr>
          <w:sz w:val="28"/>
          <w:szCs w:val="28"/>
        </w:rPr>
        <w:t>детальнои</w:t>
      </w:r>
      <w:proofErr w:type="spellEnd"/>
      <w:r w:rsidRPr="00765954">
        <w:rPr>
          <w:sz w:val="28"/>
          <w:szCs w:val="28"/>
        </w:rPr>
        <w:t xml:space="preserve">̆ базы данных клиентов, </w:t>
      </w:r>
      <w:proofErr w:type="spellStart"/>
      <w:r w:rsidRPr="00765954">
        <w:rPr>
          <w:sz w:val="28"/>
          <w:szCs w:val="28"/>
        </w:rPr>
        <w:t>позволяющеи</w:t>
      </w:r>
      <w:proofErr w:type="spellEnd"/>
      <w:r w:rsidRPr="00765954">
        <w:rPr>
          <w:sz w:val="28"/>
          <w:szCs w:val="28"/>
        </w:rPr>
        <w:t xml:space="preserve">̆ вести активную работу с постоянными клиентами. </w:t>
      </w:r>
    </w:p>
    <w:p w14:paraId="24496C33" w14:textId="77777777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lastRenderedPageBreak/>
        <w:t xml:space="preserve">Модуль «Расчет с клиентом» позволяет производить расчет с клиентами по услугам и продажам, производить возврат денежных средств. Кроме того, этот модуль учитывает оказанные услуги и проданные товары, представляя их в виде отчетов финансового и статистического характера. </w:t>
      </w:r>
    </w:p>
    <w:p w14:paraId="2FC8B379" w14:textId="77777777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t xml:space="preserve">Модуль «Расчет с клиентом» ведет так называемое «досье клиента» – полную историю взаимоотношений с клиентом (включая индивидуальные особенности волос, кожи и т.д.). </w:t>
      </w:r>
    </w:p>
    <w:p w14:paraId="4CDA38BD" w14:textId="77777777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t>Модуль «Менеджер» («</w:t>
      </w:r>
      <w:proofErr w:type="spellStart"/>
      <w:r w:rsidRPr="00765954">
        <w:rPr>
          <w:sz w:val="28"/>
          <w:szCs w:val="28"/>
        </w:rPr>
        <w:t>Настройки</w:t>
      </w:r>
      <w:proofErr w:type="spellEnd"/>
      <w:r w:rsidRPr="00765954">
        <w:rPr>
          <w:sz w:val="28"/>
          <w:szCs w:val="28"/>
        </w:rPr>
        <w:t xml:space="preserve"> и управление») создан специально для решения задач управленческого учета. «Менеджер» содержит в себе инструменты для осуществления первичных настроек </w:t>
      </w:r>
      <w:proofErr w:type="spellStart"/>
      <w:r w:rsidRPr="00765954">
        <w:rPr>
          <w:sz w:val="28"/>
          <w:szCs w:val="28"/>
        </w:rPr>
        <w:t>модулеи</w:t>
      </w:r>
      <w:proofErr w:type="spellEnd"/>
      <w:r w:rsidRPr="00765954">
        <w:rPr>
          <w:sz w:val="28"/>
          <w:szCs w:val="28"/>
        </w:rPr>
        <w:t>̆ «</w:t>
      </w:r>
      <w:proofErr w:type="spellStart"/>
      <w:r w:rsidRPr="00765954">
        <w:rPr>
          <w:sz w:val="28"/>
          <w:szCs w:val="28"/>
        </w:rPr>
        <w:t>Beauty</w:t>
      </w:r>
      <w:proofErr w:type="spellEnd"/>
      <w:r w:rsidRPr="00765954">
        <w:rPr>
          <w:sz w:val="28"/>
          <w:szCs w:val="28"/>
        </w:rPr>
        <w:t xml:space="preserve"> </w:t>
      </w:r>
      <w:proofErr w:type="spellStart"/>
      <w:r w:rsidRPr="00765954">
        <w:rPr>
          <w:sz w:val="28"/>
          <w:szCs w:val="28"/>
        </w:rPr>
        <w:t>Center</w:t>
      </w:r>
      <w:proofErr w:type="spellEnd"/>
      <w:r w:rsidRPr="00765954">
        <w:rPr>
          <w:sz w:val="28"/>
          <w:szCs w:val="28"/>
        </w:rPr>
        <w:t xml:space="preserve">», поддержания основных справочников, а также для формирования базовых отчетов, результаты которых могут быть использованы в бухгалтерском учете. </w:t>
      </w:r>
    </w:p>
    <w:p w14:paraId="4F22E17E" w14:textId="66A1A74E" w:rsidR="00765954" w:rsidRDefault="00765954" w:rsidP="00122087">
      <w:pPr>
        <w:spacing w:before="100" w:beforeAutospacing="1" w:line="360" w:lineRule="auto"/>
        <w:jc w:val="both"/>
        <w:rPr>
          <w:sz w:val="28"/>
          <w:szCs w:val="28"/>
        </w:rPr>
      </w:pPr>
      <w:r w:rsidRPr="00765954">
        <w:rPr>
          <w:sz w:val="28"/>
          <w:szCs w:val="28"/>
        </w:rPr>
        <w:t xml:space="preserve">Недостатки программы «Центр Красоты» – это программа, которая имеет модульную структуру, которая не совсем удобна, нужно параллельно открывать несколько </w:t>
      </w:r>
      <w:proofErr w:type="spellStart"/>
      <w:r w:rsidRPr="00765954">
        <w:rPr>
          <w:sz w:val="28"/>
          <w:szCs w:val="28"/>
        </w:rPr>
        <w:t>модулеи</w:t>
      </w:r>
      <w:proofErr w:type="spellEnd"/>
      <w:r w:rsidRPr="00765954">
        <w:rPr>
          <w:sz w:val="28"/>
          <w:szCs w:val="28"/>
        </w:rPr>
        <w:t xml:space="preserve">̆, создается такое ощущение что работа происходит в нескольких программах. Также программа написана довольно давно, что отражается как на </w:t>
      </w:r>
      <w:proofErr w:type="spellStart"/>
      <w:r w:rsidRPr="00765954">
        <w:rPr>
          <w:sz w:val="28"/>
          <w:szCs w:val="28"/>
        </w:rPr>
        <w:t>интерфейсе</w:t>
      </w:r>
      <w:proofErr w:type="spellEnd"/>
      <w:r w:rsidRPr="00765954">
        <w:rPr>
          <w:sz w:val="28"/>
          <w:szCs w:val="28"/>
        </w:rPr>
        <w:t xml:space="preserve"> программы, так и на ее </w:t>
      </w:r>
      <w:proofErr w:type="spellStart"/>
      <w:r w:rsidRPr="00765954">
        <w:rPr>
          <w:sz w:val="28"/>
          <w:szCs w:val="28"/>
        </w:rPr>
        <w:t>базовои</w:t>
      </w:r>
      <w:proofErr w:type="spellEnd"/>
      <w:r w:rsidRPr="00765954">
        <w:rPr>
          <w:sz w:val="28"/>
          <w:szCs w:val="28"/>
        </w:rPr>
        <w:t xml:space="preserve">̆ функциональности. Так же среди недостатков стоит </w:t>
      </w:r>
      <w:proofErr w:type="gramStart"/>
      <w:r w:rsidRPr="00765954">
        <w:rPr>
          <w:sz w:val="28"/>
          <w:szCs w:val="28"/>
        </w:rPr>
        <w:t>отметить</w:t>
      </w:r>
      <w:proofErr w:type="gramEnd"/>
      <w:r w:rsidRPr="00765954">
        <w:rPr>
          <w:sz w:val="28"/>
          <w:szCs w:val="28"/>
        </w:rPr>
        <w:t xml:space="preserve"> что </w:t>
      </w:r>
      <w:proofErr w:type="spellStart"/>
      <w:r w:rsidRPr="00765954">
        <w:rPr>
          <w:sz w:val="28"/>
          <w:szCs w:val="28"/>
        </w:rPr>
        <w:t>данныи</w:t>
      </w:r>
      <w:proofErr w:type="spellEnd"/>
      <w:r w:rsidRPr="00765954">
        <w:rPr>
          <w:sz w:val="28"/>
          <w:szCs w:val="28"/>
        </w:rPr>
        <w:t xml:space="preserve">̆ </w:t>
      </w:r>
      <w:proofErr w:type="spellStart"/>
      <w:r w:rsidRPr="00765954">
        <w:rPr>
          <w:sz w:val="28"/>
          <w:szCs w:val="28"/>
        </w:rPr>
        <w:t>программныи</w:t>
      </w:r>
      <w:proofErr w:type="spellEnd"/>
      <w:r w:rsidRPr="00765954">
        <w:rPr>
          <w:sz w:val="28"/>
          <w:szCs w:val="28"/>
        </w:rPr>
        <w:t xml:space="preserve">̆ продукт можно лишь арендовать средняя цена аренды 2184 руб. в месяц. </w:t>
      </w:r>
    </w:p>
    <w:p w14:paraId="629C4F06" w14:textId="21908467" w:rsidR="00EA51C0" w:rsidRDefault="00EA51C0" w:rsidP="00122087">
      <w:pPr>
        <w:spacing w:before="100" w:beforeAutospacing="1"/>
      </w:pPr>
    </w:p>
    <w:p w14:paraId="7FA8E9BB" w14:textId="77777777" w:rsidR="00EA51C0" w:rsidRPr="00966058" w:rsidRDefault="00EA51C0" w:rsidP="00CF1059">
      <w:pPr>
        <w:pStyle w:val="a0"/>
        <w:outlineLvl w:val="1"/>
      </w:pPr>
      <w:bookmarkStart w:id="26" w:name="_Toc51078996"/>
      <w:r w:rsidRPr="00966058">
        <w:t>Онлайн запись в салоны красоты и клиники</w:t>
      </w:r>
      <w:bookmarkEnd w:id="26"/>
    </w:p>
    <w:p w14:paraId="0E1BB4A8" w14:textId="4338F660" w:rsidR="00EA51C0" w:rsidRDefault="00EA51C0" w:rsidP="00122087">
      <w:pPr>
        <w:pStyle w:val="ab"/>
        <w:spacing w:before="0" w:beforeAutospacing="0" w:after="0" w:afterAutospacing="0" w:line="360" w:lineRule="auto"/>
        <w:jc w:val="both"/>
        <w:textAlignment w:val="baseline"/>
        <w:rPr>
          <w:color w:val="333333"/>
          <w:sz w:val="28"/>
          <w:szCs w:val="28"/>
        </w:rPr>
      </w:pPr>
      <w:r w:rsidRPr="00BB7008">
        <w:rPr>
          <w:color w:val="333333"/>
          <w:sz w:val="28"/>
          <w:szCs w:val="28"/>
        </w:rPr>
        <w:t xml:space="preserve">​​\"UNIVERSE-Запись\" </w:t>
      </w:r>
      <w:proofErr w:type="gramStart"/>
      <w:r w:rsidRPr="00BB7008">
        <w:rPr>
          <w:color w:val="333333"/>
          <w:sz w:val="28"/>
          <w:szCs w:val="28"/>
        </w:rPr>
        <w:t>- это</w:t>
      </w:r>
      <w:proofErr w:type="gramEnd"/>
      <w:r w:rsidRPr="00BB7008">
        <w:rPr>
          <w:color w:val="333333"/>
          <w:sz w:val="28"/>
          <w:szCs w:val="28"/>
        </w:rPr>
        <w:t xml:space="preserve"> сервис по онлайн записи клиентов в салоны красоты, медицинские центры, фитнес клубы и другие организации сферы услуг. На вашем сайте размещается универсальная кнопка “Онлайн запись”, нажав на которую клиент может самостоятельно записаться в салон красоты, медицинский центр или на персональную тренировку в фитнес клуб. В форме онлайн записи можно выбрать услуги, свободных специ</w:t>
      </w:r>
      <w:r w:rsidR="00966058">
        <w:rPr>
          <w:color w:val="333333"/>
          <w:sz w:val="28"/>
          <w:szCs w:val="28"/>
        </w:rPr>
        <w:t xml:space="preserve">алистов, желаемую </w:t>
      </w:r>
      <w:r w:rsidR="00966058">
        <w:rPr>
          <w:color w:val="333333"/>
          <w:sz w:val="28"/>
          <w:szCs w:val="28"/>
        </w:rPr>
        <w:lastRenderedPageBreak/>
        <w:t xml:space="preserve">дату и время. </w:t>
      </w:r>
      <w:proofErr w:type="spellStart"/>
      <w:r w:rsidRPr="00BB7008">
        <w:rPr>
          <w:color w:val="333333"/>
          <w:sz w:val="28"/>
          <w:szCs w:val="28"/>
        </w:rPr>
        <w:t>Вид</w:t>
      </w:r>
      <w:r w:rsidR="00966058">
        <w:rPr>
          <w:color w:val="333333"/>
          <w:sz w:val="28"/>
          <w:szCs w:val="28"/>
        </w:rPr>
        <w:t>жет</w:t>
      </w:r>
      <w:proofErr w:type="spellEnd"/>
      <w:r w:rsidR="00966058">
        <w:rPr>
          <w:color w:val="333333"/>
          <w:sz w:val="28"/>
          <w:szCs w:val="28"/>
        </w:rPr>
        <w:t> на сайте синхронизирован с </w:t>
      </w:r>
      <w:r w:rsidRPr="00BB7008">
        <w:rPr>
          <w:color w:val="333333"/>
          <w:sz w:val="28"/>
          <w:szCs w:val="28"/>
        </w:rPr>
        <w:t xml:space="preserve">вашей локальной CRM системой UNIVERSE и соответственно клиент в режиме реального времени видит актуальную информацию.  Для сохранения записи клиенту необходимо подтвердить свой номер телефон (система отправляет </w:t>
      </w:r>
      <w:r w:rsidR="00966058">
        <w:rPr>
          <w:color w:val="333333"/>
          <w:sz w:val="28"/>
          <w:szCs w:val="28"/>
          <w:lang w:val="en-US"/>
        </w:rPr>
        <w:t>SMS</w:t>
      </w:r>
      <w:r w:rsidRPr="00BB7008">
        <w:rPr>
          <w:color w:val="333333"/>
          <w:sz w:val="28"/>
          <w:szCs w:val="28"/>
        </w:rPr>
        <w:t>–сообщение с проверочным кодом). Все онлайн записи клиент</w:t>
      </w:r>
      <w:r w:rsidR="00CB20AA">
        <w:rPr>
          <w:color w:val="333333"/>
          <w:sz w:val="28"/>
          <w:szCs w:val="28"/>
        </w:rPr>
        <w:t>ов автоматически отображаются в</w:t>
      </w:r>
      <w:r w:rsidRPr="00BB7008">
        <w:rPr>
          <w:color w:val="333333"/>
          <w:sz w:val="28"/>
          <w:szCs w:val="28"/>
        </w:rPr>
        <w:t xml:space="preserve"> предварительной записи в системе UNIVERSE. </w:t>
      </w:r>
    </w:p>
    <w:p w14:paraId="06BA6F1C" w14:textId="39452C5C" w:rsidR="00A66C4F" w:rsidRDefault="00A66C4F" w:rsidP="00122087">
      <w:pPr>
        <w:pStyle w:val="ab"/>
        <w:spacing w:before="0" w:beforeAutospacing="0" w:after="0" w:afterAutospacing="0" w:line="360" w:lineRule="auto"/>
        <w:jc w:val="both"/>
        <w:textAlignment w:val="baseline"/>
        <w:rPr>
          <w:color w:val="333333"/>
          <w:sz w:val="28"/>
          <w:szCs w:val="28"/>
        </w:rPr>
      </w:pPr>
    </w:p>
    <w:p w14:paraId="156F24BA" w14:textId="77777777" w:rsidR="00FD2496" w:rsidRDefault="00A66C4F" w:rsidP="00FD2496">
      <w:pPr>
        <w:pStyle w:val="ab"/>
        <w:keepNext/>
        <w:spacing w:before="0" w:beforeAutospacing="0" w:after="0" w:afterAutospacing="0" w:line="360" w:lineRule="auto"/>
        <w:jc w:val="both"/>
        <w:textAlignment w:val="baseline"/>
      </w:pPr>
      <w:r>
        <w:rPr>
          <w:noProof/>
          <w:color w:val="333333"/>
          <w:sz w:val="28"/>
          <w:szCs w:val="28"/>
        </w:rPr>
        <w:drawing>
          <wp:inline distT="0" distB="0" distL="0" distR="0" wp14:anchorId="74585FB4" wp14:editId="6721F1A1">
            <wp:extent cx="5940425" cy="40297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iverse_online_zapi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9F30" w14:textId="209CC077" w:rsidR="00A66C4F" w:rsidRPr="00FD2496" w:rsidRDefault="00FD2496" w:rsidP="00FD2496">
      <w:pPr>
        <w:pStyle w:val="ae"/>
        <w:jc w:val="center"/>
        <w:rPr>
          <w:i w:val="0"/>
          <w:color w:val="auto"/>
          <w:sz w:val="28"/>
          <w:szCs w:val="28"/>
        </w:rPr>
      </w:pPr>
      <w:r w:rsidRPr="00FD2496">
        <w:rPr>
          <w:i w:val="0"/>
          <w:color w:val="auto"/>
          <w:sz w:val="28"/>
          <w:szCs w:val="28"/>
        </w:rPr>
        <w:t xml:space="preserve">Рисунок </w:t>
      </w:r>
      <w:r w:rsidRPr="00FD2496">
        <w:rPr>
          <w:i w:val="0"/>
          <w:color w:val="auto"/>
          <w:sz w:val="28"/>
          <w:szCs w:val="28"/>
        </w:rPr>
        <w:fldChar w:fldCharType="begin"/>
      </w:r>
      <w:r w:rsidRPr="00FD249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D2496">
        <w:rPr>
          <w:i w:val="0"/>
          <w:color w:val="auto"/>
          <w:sz w:val="28"/>
          <w:szCs w:val="28"/>
        </w:rPr>
        <w:fldChar w:fldCharType="separate"/>
      </w:r>
      <w:r w:rsidR="00F62073">
        <w:rPr>
          <w:i w:val="0"/>
          <w:noProof/>
          <w:color w:val="auto"/>
          <w:sz w:val="28"/>
          <w:szCs w:val="28"/>
        </w:rPr>
        <w:t>5</w:t>
      </w:r>
      <w:r w:rsidRPr="00FD2496">
        <w:rPr>
          <w:i w:val="0"/>
          <w:color w:val="auto"/>
          <w:sz w:val="28"/>
          <w:szCs w:val="28"/>
        </w:rPr>
        <w:fldChar w:fldCharType="end"/>
      </w:r>
      <w:r w:rsidRPr="00FD2496">
        <w:rPr>
          <w:i w:val="0"/>
          <w:color w:val="auto"/>
          <w:sz w:val="28"/>
          <w:szCs w:val="28"/>
        </w:rPr>
        <w:t xml:space="preserve"> - Предварительная запись в системе «UNIVERSE»</w:t>
      </w:r>
    </w:p>
    <w:p w14:paraId="47C8DF93" w14:textId="77777777" w:rsidR="00FD2496" w:rsidRDefault="00FD2496" w:rsidP="00122087">
      <w:pPr>
        <w:pStyle w:val="ab"/>
        <w:spacing w:before="0" w:beforeAutospacing="0" w:after="0" w:afterAutospacing="0" w:line="360" w:lineRule="auto"/>
        <w:jc w:val="both"/>
        <w:textAlignment w:val="baseline"/>
        <w:rPr>
          <w:color w:val="333333"/>
          <w:sz w:val="28"/>
          <w:szCs w:val="28"/>
        </w:rPr>
      </w:pPr>
    </w:p>
    <w:p w14:paraId="57EE3F1C" w14:textId="69CBBAC4" w:rsidR="00EA51C0" w:rsidRPr="00BB7008" w:rsidRDefault="00EA51C0" w:rsidP="00122087">
      <w:pPr>
        <w:pStyle w:val="ab"/>
        <w:spacing w:before="0" w:beforeAutospacing="0" w:after="0" w:afterAutospacing="0" w:line="360" w:lineRule="auto"/>
        <w:jc w:val="both"/>
        <w:textAlignment w:val="baseline"/>
        <w:rPr>
          <w:color w:val="333333"/>
          <w:sz w:val="28"/>
          <w:szCs w:val="28"/>
        </w:rPr>
      </w:pPr>
      <w:r w:rsidRPr="00BB7008">
        <w:rPr>
          <w:color w:val="333333"/>
          <w:sz w:val="28"/>
          <w:szCs w:val="28"/>
        </w:rPr>
        <w:t>Основные возможности сервиса:</w:t>
      </w:r>
    </w:p>
    <w:p w14:paraId="69F80A35" w14:textId="77777777" w:rsidR="00EA51C0" w:rsidRPr="00BB7008" w:rsidRDefault="00EA51C0" w:rsidP="00122087">
      <w:pPr>
        <w:numPr>
          <w:ilvl w:val="0"/>
          <w:numId w:val="27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BB7008">
        <w:rPr>
          <w:color w:val="333333"/>
          <w:sz w:val="28"/>
          <w:szCs w:val="28"/>
        </w:rPr>
        <w:t>Готовая форма онлайн записи для вашего сайта;</w:t>
      </w:r>
    </w:p>
    <w:p w14:paraId="6BAC88D0" w14:textId="77777777" w:rsidR="00EA51C0" w:rsidRPr="00BB7008" w:rsidRDefault="00EA51C0" w:rsidP="00122087">
      <w:pPr>
        <w:numPr>
          <w:ilvl w:val="0"/>
          <w:numId w:val="27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BB7008">
        <w:rPr>
          <w:color w:val="333333"/>
          <w:sz w:val="28"/>
          <w:szCs w:val="28"/>
        </w:rPr>
        <w:t>Возможность для клиента самостоятельной записи - 24 часа 7 дней в неделю 365 дней в году;</w:t>
      </w:r>
    </w:p>
    <w:p w14:paraId="5509938A" w14:textId="77777777" w:rsidR="00EA51C0" w:rsidRPr="00BB7008" w:rsidRDefault="00EA51C0" w:rsidP="00122087">
      <w:pPr>
        <w:numPr>
          <w:ilvl w:val="0"/>
          <w:numId w:val="27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BB7008">
        <w:rPr>
          <w:color w:val="333333"/>
          <w:sz w:val="28"/>
          <w:szCs w:val="28"/>
        </w:rPr>
        <w:t>Возможность для администратора ведения записи с любого мобильного устройства - телефон, планшет;</w:t>
      </w:r>
    </w:p>
    <w:p w14:paraId="6B6DF843" w14:textId="77777777" w:rsidR="00EA51C0" w:rsidRPr="00BB7008" w:rsidRDefault="00EA51C0" w:rsidP="00122087">
      <w:pPr>
        <w:numPr>
          <w:ilvl w:val="0"/>
          <w:numId w:val="27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BB7008">
        <w:rPr>
          <w:color w:val="333333"/>
          <w:sz w:val="28"/>
          <w:szCs w:val="28"/>
        </w:rPr>
        <w:t>Личный кабинет специалиста - онлайн доступ к своим записям с любого устройства;</w:t>
      </w:r>
    </w:p>
    <w:p w14:paraId="74DA0817" w14:textId="0B4B2896" w:rsidR="00EA51C0" w:rsidRPr="00BB7008" w:rsidRDefault="00EA51C0" w:rsidP="00122087">
      <w:pPr>
        <w:numPr>
          <w:ilvl w:val="0"/>
          <w:numId w:val="27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BB7008">
        <w:rPr>
          <w:color w:val="333333"/>
          <w:sz w:val="28"/>
          <w:szCs w:val="28"/>
        </w:rPr>
        <w:lastRenderedPageBreak/>
        <w:t>Онлайн доступ для руководителя - аналитика по работе сервиса. </w:t>
      </w:r>
    </w:p>
    <w:p w14:paraId="2E834462" w14:textId="77777777" w:rsidR="00A66C4F" w:rsidRDefault="00A66C4F" w:rsidP="00122087">
      <w:pPr>
        <w:pStyle w:val="2"/>
        <w:spacing w:before="0" w:line="360" w:lineRule="auto"/>
        <w:jc w:val="both"/>
        <w:textAlignment w:val="baseline"/>
        <w:rPr>
          <w:rFonts w:ascii="Times New Roman" w:hAnsi="Times New Roman" w:cs="Times New Roman"/>
          <w:color w:val="333333"/>
          <w:sz w:val="28"/>
          <w:szCs w:val="28"/>
        </w:rPr>
      </w:pPr>
    </w:p>
    <w:p w14:paraId="5ABA6ACA" w14:textId="2D36E887" w:rsidR="00422FE4" w:rsidRPr="00094035" w:rsidRDefault="00422FE4" w:rsidP="004A76A4">
      <w:pPr>
        <w:rPr>
          <w:color w:val="333333"/>
          <w:sz w:val="28"/>
          <w:szCs w:val="28"/>
        </w:rPr>
      </w:pPr>
      <w:bookmarkStart w:id="27" w:name="_Toc38634232"/>
      <w:r w:rsidRPr="00094035">
        <w:rPr>
          <w:bCs/>
          <w:color w:val="333333"/>
          <w:sz w:val="28"/>
          <w:szCs w:val="28"/>
        </w:rPr>
        <w:t>WEB - форма записи клиентов</w:t>
      </w:r>
      <w:bookmarkEnd w:id="27"/>
    </w:p>
    <w:p w14:paraId="3C9F9D07" w14:textId="77777777" w:rsidR="00422FE4" w:rsidRPr="00094035" w:rsidRDefault="00422FE4" w:rsidP="00122087">
      <w:pPr>
        <w:spacing w:line="360" w:lineRule="auto"/>
        <w:jc w:val="both"/>
        <w:textAlignment w:val="baseline"/>
        <w:rPr>
          <w:color w:val="333333"/>
          <w:sz w:val="28"/>
          <w:szCs w:val="28"/>
        </w:rPr>
      </w:pPr>
      <w:r w:rsidRPr="00094035">
        <w:rPr>
          <w:color w:val="333333"/>
          <w:sz w:val="28"/>
          <w:szCs w:val="28"/>
        </w:rPr>
        <w:t xml:space="preserve">WEB-форма записи клиентов </w:t>
      </w:r>
      <w:proofErr w:type="gramStart"/>
      <w:r w:rsidRPr="00094035">
        <w:rPr>
          <w:color w:val="333333"/>
          <w:sz w:val="28"/>
          <w:szCs w:val="28"/>
        </w:rPr>
        <w:t>- это</w:t>
      </w:r>
      <w:proofErr w:type="gramEnd"/>
      <w:r w:rsidRPr="00094035">
        <w:rPr>
          <w:color w:val="333333"/>
          <w:sz w:val="28"/>
          <w:szCs w:val="28"/>
        </w:rPr>
        <w:t xml:space="preserve"> форма предварительной записи (полностью аналогична форме записи в CRM UNIVERSE), имеющая онлайн доступ с любого мобильного устройства (планшет, телефон). Теперь администратор может производить запись с любого свободного мобильного устройства.  Все записи автоматически отобразятся в локальной системе UNIVERSE. Основные возможности: </w:t>
      </w:r>
    </w:p>
    <w:p w14:paraId="645697AB" w14:textId="77777777" w:rsidR="003B0D37" w:rsidRPr="003B0D37" w:rsidRDefault="003B0D37" w:rsidP="00122087">
      <w:pPr>
        <w:numPr>
          <w:ilvl w:val="0"/>
          <w:numId w:val="28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proofErr w:type="spellStart"/>
      <w:r w:rsidRPr="003B0D37">
        <w:rPr>
          <w:color w:val="333333"/>
          <w:sz w:val="28"/>
          <w:szCs w:val="28"/>
        </w:rPr>
        <w:t>Web</w:t>
      </w:r>
      <w:proofErr w:type="spellEnd"/>
      <w:r w:rsidRPr="003B0D37">
        <w:rPr>
          <w:color w:val="333333"/>
          <w:sz w:val="28"/>
          <w:szCs w:val="28"/>
        </w:rPr>
        <w:t xml:space="preserve"> форма записи полностью повторяет интерфейс и возможности локальной программы;</w:t>
      </w:r>
    </w:p>
    <w:p w14:paraId="690563A5" w14:textId="77777777" w:rsidR="003B0D37" w:rsidRPr="003B0D37" w:rsidRDefault="003B0D37" w:rsidP="00122087">
      <w:pPr>
        <w:numPr>
          <w:ilvl w:val="0"/>
          <w:numId w:val="28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3B0D37">
        <w:rPr>
          <w:color w:val="333333"/>
          <w:sz w:val="28"/>
          <w:szCs w:val="28"/>
        </w:rPr>
        <w:t>Автоматический импорт данных. Сотрудники, график работы, услуги выгружаются автоматически нажатием одной кнопки;</w:t>
      </w:r>
    </w:p>
    <w:p w14:paraId="0ECC99B2" w14:textId="77777777" w:rsidR="003B0D37" w:rsidRPr="003B0D37" w:rsidRDefault="003B0D37" w:rsidP="00122087">
      <w:pPr>
        <w:numPr>
          <w:ilvl w:val="0"/>
          <w:numId w:val="28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3B0D37">
        <w:rPr>
          <w:color w:val="333333"/>
          <w:sz w:val="28"/>
          <w:szCs w:val="28"/>
        </w:rPr>
        <w:t xml:space="preserve">Интеграция с локальной CRM UNIVERSE - двусторонняя. Записи, сделанные в </w:t>
      </w:r>
      <w:proofErr w:type="spellStart"/>
      <w:r w:rsidRPr="003B0D37">
        <w:rPr>
          <w:color w:val="333333"/>
          <w:sz w:val="28"/>
          <w:szCs w:val="28"/>
        </w:rPr>
        <w:t>web</w:t>
      </w:r>
      <w:proofErr w:type="spellEnd"/>
      <w:r w:rsidRPr="003B0D37">
        <w:rPr>
          <w:color w:val="333333"/>
          <w:sz w:val="28"/>
          <w:szCs w:val="28"/>
        </w:rPr>
        <w:t xml:space="preserve">-форме, автоматически отображаются в локальной </w:t>
      </w:r>
      <w:proofErr w:type="spellStart"/>
      <w:proofErr w:type="gramStart"/>
      <w:r w:rsidRPr="003B0D37">
        <w:rPr>
          <w:color w:val="333333"/>
          <w:sz w:val="28"/>
          <w:szCs w:val="28"/>
        </w:rPr>
        <w:t>программе.и</w:t>
      </w:r>
      <w:proofErr w:type="spellEnd"/>
      <w:proofErr w:type="gramEnd"/>
      <w:r w:rsidRPr="003B0D37">
        <w:rPr>
          <w:color w:val="333333"/>
          <w:sz w:val="28"/>
          <w:szCs w:val="28"/>
        </w:rPr>
        <w:t> наоборот;</w:t>
      </w:r>
    </w:p>
    <w:p w14:paraId="5A30F297" w14:textId="77777777" w:rsidR="003B0D37" w:rsidRPr="003B0D37" w:rsidRDefault="003B0D37" w:rsidP="00122087">
      <w:pPr>
        <w:numPr>
          <w:ilvl w:val="0"/>
          <w:numId w:val="28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3B0D37">
        <w:rPr>
          <w:color w:val="333333"/>
          <w:sz w:val="28"/>
          <w:szCs w:val="28"/>
        </w:rPr>
        <w:t xml:space="preserve">Возможность выгрузки в </w:t>
      </w:r>
      <w:proofErr w:type="spellStart"/>
      <w:r w:rsidRPr="003B0D37">
        <w:rPr>
          <w:color w:val="333333"/>
          <w:sz w:val="28"/>
          <w:szCs w:val="28"/>
        </w:rPr>
        <w:t>web</w:t>
      </w:r>
      <w:proofErr w:type="spellEnd"/>
      <w:r w:rsidRPr="003B0D37">
        <w:rPr>
          <w:color w:val="333333"/>
          <w:sz w:val="28"/>
          <w:szCs w:val="28"/>
        </w:rPr>
        <w:t>-форму истории по записям за любой период.</w:t>
      </w:r>
    </w:p>
    <w:p w14:paraId="22D77C26" w14:textId="77777777" w:rsidR="003B0D37" w:rsidRPr="003B0D37" w:rsidRDefault="003B0D37" w:rsidP="00122087">
      <w:pPr>
        <w:numPr>
          <w:ilvl w:val="0"/>
          <w:numId w:val="28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3B0D37">
        <w:rPr>
          <w:color w:val="333333"/>
          <w:sz w:val="28"/>
          <w:szCs w:val="28"/>
        </w:rPr>
        <w:t>Автоматическая передача статусов записей (новая запись, онлайн запись, клиент обслуживается, оформлен визит); </w:t>
      </w:r>
    </w:p>
    <w:p w14:paraId="31381213" w14:textId="2E82943C" w:rsidR="00A66C4F" w:rsidRPr="00FD2496" w:rsidRDefault="003B0D37" w:rsidP="00FD2496">
      <w:pPr>
        <w:numPr>
          <w:ilvl w:val="0"/>
          <w:numId w:val="28"/>
        </w:numPr>
        <w:spacing w:line="360" w:lineRule="auto"/>
        <w:ind w:left="0"/>
        <w:jc w:val="both"/>
        <w:textAlignment w:val="baseline"/>
        <w:rPr>
          <w:color w:val="333333"/>
          <w:sz w:val="28"/>
          <w:szCs w:val="28"/>
        </w:rPr>
      </w:pPr>
      <w:r w:rsidRPr="003B0D37">
        <w:rPr>
          <w:color w:val="333333"/>
          <w:sz w:val="28"/>
          <w:szCs w:val="28"/>
        </w:rPr>
        <w:t>Возможность выгрузки клиентской базы с дополнительными критериями по клиентам - статус, в</w:t>
      </w:r>
      <w:r w:rsidR="00FD2496">
        <w:rPr>
          <w:color w:val="333333"/>
          <w:sz w:val="28"/>
          <w:szCs w:val="28"/>
        </w:rPr>
        <w:t xml:space="preserve"> черном списке, позвонить и т.д.</w:t>
      </w:r>
    </w:p>
    <w:p w14:paraId="468C1DF0" w14:textId="18874AFE" w:rsidR="00B01ADB" w:rsidRDefault="00765954" w:rsidP="00122087">
      <w:pPr>
        <w:spacing w:before="100" w:beforeAutospacing="1" w:line="360" w:lineRule="auto"/>
        <w:jc w:val="both"/>
        <w:rPr>
          <w:sz w:val="28"/>
          <w:szCs w:val="28"/>
        </w:rPr>
      </w:pPr>
      <w:r w:rsidRPr="00765954">
        <w:rPr>
          <w:sz w:val="28"/>
          <w:szCs w:val="28"/>
        </w:rPr>
        <w:t>После обзора и анализа существующих систем автоматизации для салона красоты, можно сделать следующие выводы: подобные программные продукты не применимы в отношении салона красоты «</w:t>
      </w:r>
      <w:proofErr w:type="spellStart"/>
      <w:r w:rsidR="00CA3803">
        <w:rPr>
          <w:sz w:val="28"/>
          <w:szCs w:val="28"/>
          <w:lang w:val="en-US"/>
        </w:rPr>
        <w:t>EasyWOW</w:t>
      </w:r>
      <w:proofErr w:type="spellEnd"/>
      <w:r w:rsidRPr="00765954">
        <w:rPr>
          <w:sz w:val="28"/>
          <w:szCs w:val="28"/>
        </w:rPr>
        <w:t xml:space="preserve">» по причинам, что они либо достаточно дорогостоящие, либо требуют для </w:t>
      </w:r>
      <w:proofErr w:type="spellStart"/>
      <w:r w:rsidRPr="00765954">
        <w:rPr>
          <w:sz w:val="28"/>
          <w:szCs w:val="28"/>
        </w:rPr>
        <w:t>своеи</w:t>
      </w:r>
      <w:proofErr w:type="spellEnd"/>
      <w:r w:rsidRPr="00765954">
        <w:rPr>
          <w:sz w:val="28"/>
          <w:szCs w:val="28"/>
        </w:rPr>
        <w:t xml:space="preserve">̆ работы </w:t>
      </w:r>
      <w:proofErr w:type="spellStart"/>
      <w:r w:rsidRPr="00765954">
        <w:rPr>
          <w:sz w:val="28"/>
          <w:szCs w:val="28"/>
        </w:rPr>
        <w:t>дополнительнои</w:t>
      </w:r>
      <w:proofErr w:type="spellEnd"/>
      <w:r w:rsidRPr="00765954">
        <w:rPr>
          <w:sz w:val="28"/>
          <w:szCs w:val="28"/>
        </w:rPr>
        <w:t xml:space="preserve">̆ подготовки и содержат много ненужного </w:t>
      </w:r>
      <w:r w:rsidR="003B0D37">
        <w:rPr>
          <w:sz w:val="28"/>
          <w:szCs w:val="28"/>
        </w:rPr>
        <w:t xml:space="preserve">для </w:t>
      </w:r>
      <w:r w:rsidRPr="00765954">
        <w:rPr>
          <w:sz w:val="28"/>
          <w:szCs w:val="28"/>
        </w:rPr>
        <w:t xml:space="preserve">салона красоты функционала и </w:t>
      </w:r>
      <w:proofErr w:type="spellStart"/>
      <w:r w:rsidRPr="00765954">
        <w:rPr>
          <w:sz w:val="28"/>
          <w:szCs w:val="28"/>
        </w:rPr>
        <w:t>возможностеи</w:t>
      </w:r>
      <w:proofErr w:type="spellEnd"/>
      <w:r w:rsidRPr="00765954">
        <w:rPr>
          <w:sz w:val="28"/>
          <w:szCs w:val="28"/>
        </w:rPr>
        <w:t xml:space="preserve">̆. </w:t>
      </w:r>
    </w:p>
    <w:p w14:paraId="1954AD8B" w14:textId="6A930D70" w:rsidR="001D2D59" w:rsidRDefault="001D2D59" w:rsidP="00122087">
      <w:pPr>
        <w:spacing w:before="100" w:beforeAutospacing="1" w:line="360" w:lineRule="auto"/>
        <w:jc w:val="both"/>
        <w:rPr>
          <w:sz w:val="28"/>
          <w:szCs w:val="28"/>
        </w:rPr>
      </w:pPr>
    </w:p>
    <w:p w14:paraId="26775ED3" w14:textId="2B664629" w:rsidR="001D2D59" w:rsidRDefault="001D2D59" w:rsidP="00122087">
      <w:pPr>
        <w:spacing w:before="100" w:beforeAutospacing="1" w:line="360" w:lineRule="auto"/>
        <w:jc w:val="both"/>
        <w:rPr>
          <w:sz w:val="28"/>
          <w:szCs w:val="28"/>
        </w:rPr>
      </w:pPr>
    </w:p>
    <w:p w14:paraId="0D9E5D27" w14:textId="77777777" w:rsidR="001D2D59" w:rsidRDefault="001D2D59" w:rsidP="00122087">
      <w:pPr>
        <w:spacing w:before="100" w:beforeAutospacing="1" w:line="360" w:lineRule="auto"/>
        <w:jc w:val="both"/>
        <w:rPr>
          <w:sz w:val="28"/>
          <w:szCs w:val="28"/>
        </w:rPr>
      </w:pPr>
    </w:p>
    <w:p w14:paraId="6D3A8D36" w14:textId="2F666D6A" w:rsidR="00765954" w:rsidRPr="00966058" w:rsidRDefault="00765954" w:rsidP="00CF1059">
      <w:pPr>
        <w:pStyle w:val="a0"/>
        <w:outlineLvl w:val="1"/>
      </w:pPr>
      <w:bookmarkStart w:id="28" w:name="_Toc51078997"/>
      <w:r w:rsidRPr="00966058">
        <w:t>Проблемы развития информационных систем в салонах красоты</w:t>
      </w:r>
      <w:bookmarkEnd w:id="28"/>
      <w:r w:rsidRPr="00966058">
        <w:t xml:space="preserve"> </w:t>
      </w:r>
    </w:p>
    <w:p w14:paraId="7A485430" w14:textId="77777777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t xml:space="preserve">ИС – это система, предназначенная для ведения </w:t>
      </w:r>
      <w:proofErr w:type="spellStart"/>
      <w:r w:rsidRPr="00765954">
        <w:rPr>
          <w:sz w:val="28"/>
          <w:szCs w:val="28"/>
        </w:rPr>
        <w:t>информационнои</w:t>
      </w:r>
      <w:proofErr w:type="spellEnd"/>
      <w:r w:rsidRPr="00765954">
        <w:rPr>
          <w:sz w:val="28"/>
          <w:szCs w:val="28"/>
        </w:rPr>
        <w:t xml:space="preserve">̆ модели, чаще всего </w:t>
      </w:r>
      <w:proofErr w:type="spellStart"/>
      <w:r w:rsidRPr="00765954">
        <w:rPr>
          <w:sz w:val="28"/>
          <w:szCs w:val="28"/>
        </w:rPr>
        <w:t>какои</w:t>
      </w:r>
      <w:proofErr w:type="spellEnd"/>
      <w:r w:rsidRPr="00765954">
        <w:rPr>
          <w:sz w:val="28"/>
          <w:szCs w:val="28"/>
        </w:rPr>
        <w:t xml:space="preserve">̆-либо области </w:t>
      </w:r>
      <w:proofErr w:type="spellStart"/>
      <w:r w:rsidRPr="00765954">
        <w:rPr>
          <w:sz w:val="28"/>
          <w:szCs w:val="28"/>
        </w:rPr>
        <w:t>человеческои</w:t>
      </w:r>
      <w:proofErr w:type="spellEnd"/>
      <w:r w:rsidRPr="00765954">
        <w:rPr>
          <w:sz w:val="28"/>
          <w:szCs w:val="28"/>
        </w:rPr>
        <w:t xml:space="preserve">̆ деятельности. Эта система должна обеспечивать средства для протекания информационных процессов: </w:t>
      </w:r>
    </w:p>
    <w:p w14:paraId="4985CCD3" w14:textId="4D8B3B91" w:rsidR="00094035" w:rsidRPr="00094035" w:rsidRDefault="00765954" w:rsidP="00122087">
      <w:pPr>
        <w:pStyle w:val="a6"/>
        <w:numPr>
          <w:ilvl w:val="0"/>
          <w:numId w:val="31"/>
        </w:numPr>
        <w:spacing w:before="100" w:beforeAutospacing="1" w:line="360" w:lineRule="auto"/>
        <w:jc w:val="both"/>
      </w:pPr>
      <w:r w:rsidRPr="00094035">
        <w:rPr>
          <w:sz w:val="28"/>
          <w:szCs w:val="28"/>
        </w:rPr>
        <w:t>хранение;</w:t>
      </w:r>
    </w:p>
    <w:p w14:paraId="2F579210" w14:textId="77777777" w:rsidR="00094035" w:rsidRPr="00094035" w:rsidRDefault="00765954" w:rsidP="00122087">
      <w:pPr>
        <w:pStyle w:val="a6"/>
        <w:numPr>
          <w:ilvl w:val="0"/>
          <w:numId w:val="31"/>
        </w:numPr>
        <w:spacing w:before="100" w:beforeAutospacing="1" w:line="360" w:lineRule="auto"/>
        <w:jc w:val="both"/>
      </w:pPr>
      <w:r w:rsidRPr="00094035">
        <w:rPr>
          <w:sz w:val="28"/>
          <w:szCs w:val="28"/>
        </w:rPr>
        <w:t>передача;</w:t>
      </w:r>
    </w:p>
    <w:p w14:paraId="62171CB8" w14:textId="77777777" w:rsidR="00094035" w:rsidRPr="00094035" w:rsidRDefault="00765954" w:rsidP="00966058">
      <w:pPr>
        <w:pStyle w:val="a6"/>
        <w:numPr>
          <w:ilvl w:val="0"/>
          <w:numId w:val="31"/>
        </w:numPr>
        <w:spacing w:before="100" w:beforeAutospacing="1" w:line="360" w:lineRule="auto"/>
      </w:pPr>
      <w:r w:rsidRPr="00094035">
        <w:rPr>
          <w:sz w:val="28"/>
          <w:szCs w:val="28"/>
        </w:rPr>
        <w:t>преобразование</w:t>
      </w:r>
      <w:r w:rsidR="00094035">
        <w:rPr>
          <w:sz w:val="28"/>
          <w:szCs w:val="28"/>
          <w:lang w:val="en-US"/>
        </w:rPr>
        <w:t xml:space="preserve"> </w:t>
      </w:r>
      <w:r w:rsidRPr="00094035">
        <w:rPr>
          <w:sz w:val="28"/>
          <w:szCs w:val="28"/>
        </w:rPr>
        <w:t>информации.</w:t>
      </w:r>
      <w:r w:rsidRPr="00094035">
        <w:rPr>
          <w:sz w:val="28"/>
          <w:szCs w:val="28"/>
        </w:rPr>
        <w:br/>
      </w:r>
    </w:p>
    <w:p w14:paraId="43D2B424" w14:textId="2B151017" w:rsidR="00765954" w:rsidRPr="00094035" w:rsidRDefault="00765954" w:rsidP="00122087">
      <w:pPr>
        <w:spacing w:before="100" w:beforeAutospacing="1" w:line="360" w:lineRule="auto"/>
        <w:jc w:val="both"/>
      </w:pPr>
      <w:r w:rsidRPr="00094035">
        <w:rPr>
          <w:sz w:val="28"/>
          <w:szCs w:val="28"/>
        </w:rPr>
        <w:t xml:space="preserve">Проблемы развития ИС можно подразделить на два вида – внешние </w:t>
      </w:r>
    </w:p>
    <w:p w14:paraId="0555A8EA" w14:textId="57E6E204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t xml:space="preserve">(повышение стоимости труда и других ресурсов, изменение политики государства) и внутренние (организационная стратегия, культура, ценности). Управленческие решения по поводу роли ИС в организации обычно принимаются на основе </w:t>
      </w:r>
      <w:proofErr w:type="spellStart"/>
      <w:r w:rsidRPr="00765954">
        <w:rPr>
          <w:sz w:val="28"/>
          <w:szCs w:val="28"/>
        </w:rPr>
        <w:t>экономическои</w:t>
      </w:r>
      <w:proofErr w:type="spellEnd"/>
      <w:r w:rsidRPr="00765954">
        <w:rPr>
          <w:sz w:val="28"/>
          <w:szCs w:val="28"/>
        </w:rPr>
        <w:t xml:space="preserve">̆ и </w:t>
      </w:r>
      <w:proofErr w:type="spellStart"/>
      <w:r w:rsidRPr="00765954">
        <w:rPr>
          <w:sz w:val="28"/>
          <w:szCs w:val="28"/>
        </w:rPr>
        <w:t>стратегическои</w:t>
      </w:r>
      <w:proofErr w:type="spellEnd"/>
      <w:r w:rsidRPr="00765954">
        <w:rPr>
          <w:sz w:val="28"/>
          <w:szCs w:val="28"/>
        </w:rPr>
        <w:t xml:space="preserve">̆ необходимости ИС. Часто очень сложно подсчитать пользу от введения ИС в стоимостном выражении, поэтому такое решение особенно важно; кроме того, не всегда система работает так, как планировалось, причина чему опять же влияние организации  </w:t>
      </w:r>
    </w:p>
    <w:p w14:paraId="423DD8B2" w14:textId="77777777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t xml:space="preserve">Проблемы развития ИС на предприятии можно обобщить в несколько нижеизложенных пунктах: </w:t>
      </w:r>
    </w:p>
    <w:p w14:paraId="2BAB126A" w14:textId="1912CA1E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t xml:space="preserve">Часто на внедрение ИС очень сильно влияет </w:t>
      </w:r>
      <w:proofErr w:type="spellStart"/>
      <w:r w:rsidRPr="00765954">
        <w:rPr>
          <w:sz w:val="28"/>
          <w:szCs w:val="28"/>
        </w:rPr>
        <w:t>человеческии</w:t>
      </w:r>
      <w:proofErr w:type="spellEnd"/>
      <w:r w:rsidRPr="00765954">
        <w:rPr>
          <w:sz w:val="28"/>
          <w:szCs w:val="28"/>
        </w:rPr>
        <w:t xml:space="preserve">̆ фактор. Управленцы должны решить, кто будет разрабатывать, устанавливать и управлять ИС, которая для </w:t>
      </w:r>
      <w:proofErr w:type="spellStart"/>
      <w:r w:rsidRPr="00765954">
        <w:rPr>
          <w:sz w:val="28"/>
          <w:szCs w:val="28"/>
        </w:rPr>
        <w:t>своеи</w:t>
      </w:r>
      <w:proofErr w:type="spellEnd"/>
      <w:r w:rsidRPr="00765954">
        <w:rPr>
          <w:sz w:val="28"/>
          <w:szCs w:val="28"/>
        </w:rPr>
        <w:t xml:space="preserve">̆ </w:t>
      </w:r>
      <w:proofErr w:type="spellStart"/>
      <w:r w:rsidRPr="00765954">
        <w:rPr>
          <w:sz w:val="28"/>
          <w:szCs w:val="28"/>
        </w:rPr>
        <w:t>корректнои</w:t>
      </w:r>
      <w:proofErr w:type="spellEnd"/>
      <w:r w:rsidRPr="00765954">
        <w:rPr>
          <w:sz w:val="28"/>
          <w:szCs w:val="28"/>
        </w:rPr>
        <w:t xml:space="preserve">̆ работы требует специалистов, </w:t>
      </w:r>
      <w:proofErr w:type="spellStart"/>
      <w:r w:rsidRPr="00765954">
        <w:rPr>
          <w:sz w:val="28"/>
          <w:szCs w:val="28"/>
        </w:rPr>
        <w:t>специальныи</w:t>
      </w:r>
      <w:proofErr w:type="spellEnd"/>
      <w:r w:rsidRPr="00765954">
        <w:rPr>
          <w:sz w:val="28"/>
          <w:szCs w:val="28"/>
        </w:rPr>
        <w:t xml:space="preserve">̆ отдел в организации. </w:t>
      </w:r>
    </w:p>
    <w:p w14:paraId="5CEE2B12" w14:textId="77777777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t xml:space="preserve">Кроме того, важно решить, кто будет конечным пользователем, решить вопрос о степени децентрализации управления </w:t>
      </w:r>
      <w:proofErr w:type="spellStart"/>
      <w:r w:rsidRPr="00765954">
        <w:rPr>
          <w:sz w:val="28"/>
          <w:szCs w:val="28"/>
        </w:rPr>
        <w:t>системои</w:t>
      </w:r>
      <w:proofErr w:type="spellEnd"/>
      <w:r w:rsidRPr="00765954">
        <w:rPr>
          <w:sz w:val="28"/>
          <w:szCs w:val="28"/>
        </w:rPr>
        <w:t xml:space="preserve">̆, кто отвечает за доступ к данным и их расположение. Все что касается </w:t>
      </w:r>
      <w:proofErr w:type="spellStart"/>
      <w:r w:rsidRPr="00765954">
        <w:rPr>
          <w:sz w:val="28"/>
          <w:szCs w:val="28"/>
        </w:rPr>
        <w:t>необходимои</w:t>
      </w:r>
      <w:proofErr w:type="spellEnd"/>
      <w:r w:rsidRPr="00765954">
        <w:rPr>
          <w:sz w:val="28"/>
          <w:szCs w:val="28"/>
        </w:rPr>
        <w:t xml:space="preserve">̆ информации, </w:t>
      </w:r>
      <w:r w:rsidRPr="00765954">
        <w:rPr>
          <w:sz w:val="28"/>
          <w:szCs w:val="28"/>
        </w:rPr>
        <w:lastRenderedPageBreak/>
        <w:t xml:space="preserve">видом управления и т.д. очень индивидуально для каждого предприятия, поэтому очень важно проанализировать все потоки информации, четко представлять ее генераторов и </w:t>
      </w:r>
      <w:proofErr w:type="spellStart"/>
      <w:r w:rsidRPr="00765954">
        <w:rPr>
          <w:sz w:val="28"/>
          <w:szCs w:val="28"/>
        </w:rPr>
        <w:t>получателеи</w:t>
      </w:r>
      <w:proofErr w:type="spellEnd"/>
      <w:r w:rsidRPr="00765954">
        <w:rPr>
          <w:sz w:val="28"/>
          <w:szCs w:val="28"/>
        </w:rPr>
        <w:t xml:space="preserve">̆. </w:t>
      </w:r>
    </w:p>
    <w:p w14:paraId="37F74514" w14:textId="77777777" w:rsidR="00765954" w:rsidRPr="00765954" w:rsidRDefault="00765954" w:rsidP="00122087">
      <w:pPr>
        <w:spacing w:before="100" w:beforeAutospacing="1" w:line="360" w:lineRule="auto"/>
        <w:jc w:val="both"/>
      </w:pPr>
      <w:proofErr w:type="spellStart"/>
      <w:r w:rsidRPr="00765954">
        <w:rPr>
          <w:sz w:val="28"/>
          <w:szCs w:val="28"/>
        </w:rPr>
        <w:t>Третьеи</w:t>
      </w:r>
      <w:proofErr w:type="spellEnd"/>
      <w:r w:rsidRPr="00765954">
        <w:rPr>
          <w:sz w:val="28"/>
          <w:szCs w:val="28"/>
        </w:rPr>
        <w:t xml:space="preserve">̆ </w:t>
      </w:r>
      <w:proofErr w:type="spellStart"/>
      <w:r w:rsidRPr="00765954">
        <w:rPr>
          <w:sz w:val="28"/>
          <w:szCs w:val="28"/>
        </w:rPr>
        <w:t>проблемои</w:t>
      </w:r>
      <w:proofErr w:type="spellEnd"/>
      <w:r w:rsidRPr="00765954">
        <w:rPr>
          <w:sz w:val="28"/>
          <w:szCs w:val="28"/>
        </w:rPr>
        <w:t xml:space="preserve">̆ является проблема данных. Возможно два подхода: централизованное и децентрализованное расположение ИС. При централизованном расположении значение данных хорошо осознается, они защищаются, но иногда недоступны. Бизнесу нужна информация, а не данные. </w:t>
      </w:r>
      <w:proofErr w:type="spellStart"/>
      <w:r w:rsidRPr="00765954">
        <w:rPr>
          <w:sz w:val="28"/>
          <w:szCs w:val="28"/>
        </w:rPr>
        <w:t>Децентрализованныи</w:t>
      </w:r>
      <w:proofErr w:type="spellEnd"/>
      <w:r w:rsidRPr="00765954">
        <w:rPr>
          <w:sz w:val="28"/>
          <w:szCs w:val="28"/>
        </w:rPr>
        <w:t xml:space="preserve">̆ подход имеет свои проблемы. Функциональные отделы владеют различными данными, но существует множество вопросов безопасности и сохранности. </w:t>
      </w:r>
    </w:p>
    <w:p w14:paraId="2421ED8E" w14:textId="77777777" w:rsidR="00765954" w:rsidRPr="00765954" w:rsidRDefault="00765954" w:rsidP="00122087">
      <w:pPr>
        <w:spacing w:before="100" w:beforeAutospacing="1" w:line="360" w:lineRule="auto"/>
        <w:jc w:val="both"/>
      </w:pPr>
      <w:r w:rsidRPr="00765954">
        <w:rPr>
          <w:sz w:val="28"/>
          <w:szCs w:val="28"/>
        </w:rPr>
        <w:t xml:space="preserve">Должно быть гарантировано качество </w:t>
      </w:r>
      <w:proofErr w:type="spellStart"/>
      <w:r w:rsidRPr="00765954">
        <w:rPr>
          <w:sz w:val="28"/>
          <w:szCs w:val="28"/>
        </w:rPr>
        <w:t>бесперебойного</w:t>
      </w:r>
      <w:proofErr w:type="spellEnd"/>
      <w:r w:rsidRPr="00765954">
        <w:rPr>
          <w:sz w:val="28"/>
          <w:szCs w:val="28"/>
        </w:rPr>
        <w:t xml:space="preserve"> функционирования ИС, что включает комплекс программно-технических мер и средств, обеспечивающих поддержку и повышение требуемых характеристик системы по </w:t>
      </w:r>
      <w:proofErr w:type="spellStart"/>
      <w:r w:rsidRPr="00765954">
        <w:rPr>
          <w:sz w:val="28"/>
          <w:szCs w:val="28"/>
        </w:rPr>
        <w:t>быстродействию</w:t>
      </w:r>
      <w:proofErr w:type="spellEnd"/>
      <w:r w:rsidRPr="00765954">
        <w:rPr>
          <w:sz w:val="28"/>
          <w:szCs w:val="28"/>
        </w:rPr>
        <w:t xml:space="preserve">, объемам решаемых задач и </w:t>
      </w:r>
      <w:proofErr w:type="spellStart"/>
      <w:r w:rsidRPr="00765954">
        <w:rPr>
          <w:sz w:val="28"/>
          <w:szCs w:val="28"/>
        </w:rPr>
        <w:t>обрабатываемои</w:t>
      </w:r>
      <w:proofErr w:type="spellEnd"/>
      <w:r w:rsidRPr="00765954">
        <w:rPr>
          <w:sz w:val="28"/>
          <w:szCs w:val="28"/>
        </w:rPr>
        <w:t xml:space="preserve">̆ информации, безотказности, сохранности и т.п. При этом поддержка характеристик надежности системы должна достигаться своевременным и качественным выполнением мероприятий регламентированного технического обслуживания, восстановления работоспособности и ремонта оборудования, обеспечения запасными инструментами, приборами и расходными материалами. Все эти проблемы характерные для </w:t>
      </w:r>
      <w:proofErr w:type="spellStart"/>
      <w:r w:rsidRPr="00765954">
        <w:rPr>
          <w:sz w:val="28"/>
          <w:szCs w:val="28"/>
        </w:rPr>
        <w:t>любои</w:t>
      </w:r>
      <w:proofErr w:type="spellEnd"/>
      <w:r w:rsidRPr="00765954">
        <w:rPr>
          <w:sz w:val="28"/>
          <w:szCs w:val="28"/>
        </w:rPr>
        <w:t xml:space="preserve">̆ ИС в общем можно рассматривать и как проблемы развития ИС в салонах красоты. </w:t>
      </w:r>
    </w:p>
    <w:p w14:paraId="793147D5" w14:textId="77777777" w:rsidR="00765954" w:rsidRDefault="00765954" w:rsidP="00122087">
      <w:pPr>
        <w:rPr>
          <w:b/>
          <w:sz w:val="28"/>
          <w:szCs w:val="28"/>
        </w:rPr>
      </w:pPr>
    </w:p>
    <w:p w14:paraId="28B4D414" w14:textId="202B1119" w:rsidR="00470994" w:rsidRDefault="00470994" w:rsidP="00122087">
      <w:pPr>
        <w:rPr>
          <w:b/>
          <w:sz w:val="28"/>
          <w:szCs w:val="28"/>
        </w:rPr>
      </w:pPr>
    </w:p>
    <w:p w14:paraId="2F3BBB6F" w14:textId="58C09CD2" w:rsidR="001D2D59" w:rsidRDefault="001D2D59" w:rsidP="00122087">
      <w:pPr>
        <w:rPr>
          <w:b/>
          <w:sz w:val="28"/>
          <w:szCs w:val="28"/>
        </w:rPr>
      </w:pPr>
    </w:p>
    <w:p w14:paraId="704D10B5" w14:textId="5786E996" w:rsidR="001D2D59" w:rsidRDefault="001D2D59" w:rsidP="00122087">
      <w:pPr>
        <w:rPr>
          <w:b/>
          <w:sz w:val="28"/>
          <w:szCs w:val="28"/>
        </w:rPr>
      </w:pPr>
    </w:p>
    <w:p w14:paraId="6DBC06D1" w14:textId="615E6C45" w:rsidR="001D2D59" w:rsidRDefault="001D2D59" w:rsidP="00122087">
      <w:pPr>
        <w:rPr>
          <w:b/>
          <w:sz w:val="28"/>
          <w:szCs w:val="28"/>
        </w:rPr>
      </w:pPr>
    </w:p>
    <w:p w14:paraId="7E6C8614" w14:textId="2460A680" w:rsidR="001D2D59" w:rsidRDefault="001D2D59" w:rsidP="00122087">
      <w:pPr>
        <w:rPr>
          <w:b/>
          <w:sz w:val="28"/>
          <w:szCs w:val="28"/>
        </w:rPr>
      </w:pPr>
    </w:p>
    <w:p w14:paraId="2AE05272" w14:textId="7AC7A000" w:rsidR="001D2D59" w:rsidRDefault="001D2D59" w:rsidP="00122087">
      <w:pPr>
        <w:rPr>
          <w:b/>
          <w:sz w:val="28"/>
          <w:szCs w:val="28"/>
        </w:rPr>
      </w:pPr>
    </w:p>
    <w:p w14:paraId="57520FDE" w14:textId="023798D6" w:rsidR="001D2D59" w:rsidRDefault="001D2D59" w:rsidP="00122087">
      <w:pPr>
        <w:rPr>
          <w:b/>
          <w:sz w:val="28"/>
          <w:szCs w:val="28"/>
        </w:rPr>
      </w:pPr>
    </w:p>
    <w:p w14:paraId="29EEED69" w14:textId="4E169A4E" w:rsidR="001D2D59" w:rsidRDefault="001D2D59" w:rsidP="00122087">
      <w:pPr>
        <w:rPr>
          <w:b/>
          <w:sz w:val="28"/>
          <w:szCs w:val="28"/>
        </w:rPr>
      </w:pPr>
    </w:p>
    <w:p w14:paraId="542A85EA" w14:textId="76C7C34C" w:rsidR="001D2D59" w:rsidRDefault="001D2D59" w:rsidP="00122087">
      <w:pPr>
        <w:rPr>
          <w:b/>
          <w:sz w:val="28"/>
          <w:szCs w:val="28"/>
        </w:rPr>
      </w:pPr>
    </w:p>
    <w:p w14:paraId="689C3BB5" w14:textId="77777777" w:rsidR="006B6C06" w:rsidRDefault="006B6C06" w:rsidP="00122087">
      <w:pPr>
        <w:rPr>
          <w:b/>
          <w:sz w:val="28"/>
          <w:szCs w:val="28"/>
        </w:rPr>
      </w:pPr>
    </w:p>
    <w:p w14:paraId="4F320AFE" w14:textId="77777777" w:rsidR="001D2D59" w:rsidRDefault="001D2D59" w:rsidP="00122087">
      <w:pPr>
        <w:rPr>
          <w:b/>
          <w:sz w:val="28"/>
          <w:szCs w:val="28"/>
        </w:rPr>
      </w:pPr>
    </w:p>
    <w:p w14:paraId="635F51B8" w14:textId="77777777" w:rsidR="00B35F3E" w:rsidRDefault="00B35F3E" w:rsidP="00122087">
      <w:pPr>
        <w:rPr>
          <w:b/>
          <w:sz w:val="28"/>
          <w:szCs w:val="28"/>
        </w:rPr>
      </w:pPr>
    </w:p>
    <w:p w14:paraId="4A61367D" w14:textId="77777777" w:rsidR="00470994" w:rsidRPr="00470994" w:rsidRDefault="00470994" w:rsidP="00CF1059">
      <w:pPr>
        <w:pStyle w:val="10"/>
        <w:outlineLvl w:val="0"/>
      </w:pPr>
      <w:bookmarkStart w:id="29" w:name="_Toc38442645"/>
      <w:bookmarkStart w:id="30" w:name="_Toc51078998"/>
      <w:r w:rsidRPr="00470994">
        <w:lastRenderedPageBreak/>
        <w:t>Обоснование выбора продуктовых воронок</w:t>
      </w:r>
      <w:bookmarkEnd w:id="29"/>
      <w:bookmarkEnd w:id="30"/>
    </w:p>
    <w:p w14:paraId="0E742817" w14:textId="1551303E" w:rsidR="00470994" w:rsidRDefault="00BC0B39" w:rsidP="00122087">
      <w:pPr>
        <w:pStyle w:val="ac"/>
      </w:pPr>
      <w:proofErr w:type="gramStart"/>
      <w:r>
        <w:t>При</w:t>
      </w:r>
      <w:r w:rsidR="00470994">
        <w:t xml:space="preserve"> помощью</w:t>
      </w:r>
      <w:proofErr w:type="gramEnd"/>
      <w:r w:rsidR="00470994">
        <w:t xml:space="preserve"> сервиса Яндекс.</w:t>
      </w:r>
      <w:r>
        <w:t xml:space="preserve"> </w:t>
      </w:r>
      <w:r w:rsidR="00470994">
        <w:t xml:space="preserve">Метрика было принято решение создать три продуктовых воронки, основанных на целевых действиях пользователя </w:t>
      </w:r>
      <w:r w:rsidR="00C453F8">
        <w:t>Веб-Приложения</w:t>
      </w:r>
      <w:r w:rsidR="00470994">
        <w:t xml:space="preserve">. </w:t>
      </w:r>
    </w:p>
    <w:p w14:paraId="46AB686A" w14:textId="77F57CCD" w:rsidR="00470994" w:rsidRDefault="00470994" w:rsidP="00F42E20">
      <w:pPr>
        <w:pStyle w:val="ac"/>
      </w:pPr>
      <w:r>
        <w:t xml:space="preserve">Также принимая во внимание </w:t>
      </w:r>
      <w:r w:rsidRPr="002E7E36">
        <w:rPr>
          <w:i/>
          <w:u w:val="single"/>
        </w:rPr>
        <w:fldChar w:fldCharType="begin"/>
      </w:r>
      <w:r w:rsidRPr="002E7E36">
        <w:rPr>
          <w:i/>
          <w:u w:val="single"/>
        </w:rPr>
        <w:instrText xml:space="preserve"> REF _Ref38433888 \h  \* MERGEFORMAT </w:instrText>
      </w:r>
      <w:r w:rsidRPr="002E7E36">
        <w:rPr>
          <w:i/>
          <w:u w:val="single"/>
        </w:rPr>
        <w:fldChar w:fldCharType="separate"/>
      </w:r>
      <w:r w:rsidR="00F62073">
        <w:rPr>
          <w:b/>
          <w:bCs/>
          <w:i/>
          <w:u w:val="single"/>
        </w:rPr>
        <w:t>Ошибка! Источник ссылки не найден.</w:t>
      </w:r>
      <w:r w:rsidRPr="002E7E36">
        <w:rPr>
          <w:i/>
          <w:u w:val="single"/>
        </w:rPr>
        <w:fldChar w:fldCharType="end"/>
      </w:r>
      <w:r w:rsidRPr="002E7E36">
        <w:t xml:space="preserve"> и </w:t>
      </w:r>
      <w:r>
        <w:t xml:space="preserve">личный интерес разработчиков </w:t>
      </w:r>
      <w:r w:rsidR="00C453F8">
        <w:t>Веб-Приложения</w:t>
      </w:r>
      <w:r>
        <w:t xml:space="preserve">, выделены три сценария пользователя, ссылки на которые представлены в </w:t>
      </w:r>
      <w:r w:rsidRPr="001D251E">
        <w:rPr>
          <w:i/>
          <w:u w:val="single"/>
        </w:rPr>
        <w:fldChar w:fldCharType="begin"/>
      </w:r>
      <w:r w:rsidRPr="001D251E">
        <w:rPr>
          <w:i/>
          <w:u w:val="single"/>
        </w:rPr>
        <w:instrText xml:space="preserve"> REF _Ref38436333 \h </w:instrText>
      </w:r>
      <w:r>
        <w:rPr>
          <w:i/>
          <w:u w:val="single"/>
        </w:rPr>
        <w:instrText xml:space="preserve"> \* MERGEFORMAT </w:instrText>
      </w:r>
      <w:r w:rsidRPr="001D251E">
        <w:rPr>
          <w:i/>
          <w:u w:val="single"/>
        </w:rPr>
        <w:fldChar w:fldCharType="separate"/>
      </w:r>
      <w:r w:rsidR="00F62073">
        <w:rPr>
          <w:b/>
          <w:bCs/>
          <w:i/>
          <w:u w:val="single"/>
        </w:rPr>
        <w:t>Ошибка! Источник ссылки не найден.</w:t>
      </w:r>
      <w:r w:rsidRPr="001D251E">
        <w:rPr>
          <w:i/>
          <w:u w:val="single"/>
        </w:rPr>
        <w:fldChar w:fldCharType="end"/>
      </w:r>
      <w:r>
        <w:t xml:space="preserve">: </w:t>
      </w:r>
    </w:p>
    <w:p w14:paraId="38D18DA4" w14:textId="77777777" w:rsidR="00470994" w:rsidRDefault="00470994" w:rsidP="00122087">
      <w:pPr>
        <w:pStyle w:val="ac"/>
        <w:numPr>
          <w:ilvl w:val="0"/>
          <w:numId w:val="19"/>
        </w:numPr>
      </w:pPr>
      <w:r>
        <w:t>Использование Личного кабинета</w:t>
      </w:r>
    </w:p>
    <w:p w14:paraId="5A338BF7" w14:textId="508859B9" w:rsidR="00470994" w:rsidRDefault="00470994" w:rsidP="00122087">
      <w:pPr>
        <w:pStyle w:val="ac"/>
        <w:numPr>
          <w:ilvl w:val="0"/>
          <w:numId w:val="19"/>
        </w:numPr>
      </w:pPr>
      <w:r>
        <w:t xml:space="preserve">Подача </w:t>
      </w:r>
      <w:r w:rsidR="00C453F8">
        <w:t>заявок на услуги</w:t>
      </w:r>
      <w:r>
        <w:t xml:space="preserve"> </w:t>
      </w:r>
      <w:r w:rsidR="00C453F8">
        <w:t>клиентами</w:t>
      </w:r>
      <w:r>
        <w:t xml:space="preserve"> </w:t>
      </w:r>
      <w:r w:rsidR="00C453F8">
        <w:t>салона красоты</w:t>
      </w:r>
    </w:p>
    <w:p w14:paraId="068D7633" w14:textId="77777777" w:rsidR="00470994" w:rsidRDefault="00470994" w:rsidP="00122087">
      <w:pPr>
        <w:pStyle w:val="ac"/>
      </w:pPr>
      <w:r>
        <w:t xml:space="preserve">Причины выбора сценариев: </w:t>
      </w:r>
    </w:p>
    <w:p w14:paraId="7BFC327A" w14:textId="3DAC3FBB" w:rsidR="00470994" w:rsidRPr="00CB20AA" w:rsidRDefault="00470994" w:rsidP="00CF1059">
      <w:pPr>
        <w:pStyle w:val="a0"/>
        <w:outlineLvl w:val="1"/>
      </w:pPr>
      <w:bookmarkStart w:id="31" w:name="_Toc51078999"/>
      <w:r w:rsidRPr="00CB20AA">
        <w:t>Общие причины:</w:t>
      </w:r>
      <w:bookmarkEnd w:id="31"/>
      <w:r w:rsidRPr="00CB20AA">
        <w:t xml:space="preserve"> </w:t>
      </w:r>
    </w:p>
    <w:p w14:paraId="15297C1E" w14:textId="5722B608" w:rsidR="00470994" w:rsidRDefault="00470994" w:rsidP="00CF1059">
      <w:pPr>
        <w:pStyle w:val="ac"/>
        <w:numPr>
          <w:ilvl w:val="1"/>
          <w:numId w:val="20"/>
        </w:numPr>
        <w:jc w:val="left"/>
      </w:pPr>
      <w:r>
        <w:t>Улучшение графического интерфейса (было выяснено, что пользователям не нравится дизайн сайта, т.к. он является контрастным. Поэтому пользователи не могли слишком долго находится на страницах Сервиса)</w:t>
      </w:r>
    </w:p>
    <w:p w14:paraId="738B3FDF" w14:textId="69AE487D" w:rsidR="00470994" w:rsidRDefault="00470994" w:rsidP="00CF1059">
      <w:pPr>
        <w:pStyle w:val="ac"/>
        <w:numPr>
          <w:ilvl w:val="1"/>
          <w:numId w:val="20"/>
        </w:numPr>
        <w:jc w:val="left"/>
      </w:pPr>
      <w:r>
        <w:t>Улучшение функциональных возможностей (удаление неиспользованных функциональных элементов, если такие обнаружение и добавление новых и/или необходимых элементов, и/или обновление существующих)</w:t>
      </w:r>
    </w:p>
    <w:p w14:paraId="401E37F6" w14:textId="662E9B13" w:rsidR="00470994" w:rsidRDefault="00470994" w:rsidP="00CF1059">
      <w:pPr>
        <w:pStyle w:val="ac"/>
        <w:numPr>
          <w:ilvl w:val="1"/>
          <w:numId w:val="20"/>
        </w:numPr>
        <w:jc w:val="left"/>
      </w:pPr>
      <w:r w:rsidRPr="0037708F">
        <w:t xml:space="preserve">Понимание поведения среднестатистического зарегистрированного/незарегистрированного пользователя Сервиса </w:t>
      </w:r>
      <w:r>
        <w:t>(</w:t>
      </w:r>
      <w:r w:rsidRPr="0037708F">
        <w:t xml:space="preserve">как </w:t>
      </w:r>
      <w:r>
        <w:t>люди попадаю</w:t>
      </w:r>
      <w:r w:rsidRPr="0037708F">
        <w:t>т</w:t>
      </w:r>
      <w:r>
        <w:t xml:space="preserve"> на сайт Сервиса</w:t>
      </w:r>
      <w:r w:rsidRPr="0037708F">
        <w:t>, что это за люди (какой возраст, какие устройства) и как они работают со страницами внутри сайта</w:t>
      </w:r>
      <w:r>
        <w:t>)</w:t>
      </w:r>
    </w:p>
    <w:p w14:paraId="250021F6" w14:textId="4844C8CA" w:rsidR="00CB20AA" w:rsidRDefault="00CB20AA" w:rsidP="00CB20AA">
      <w:pPr>
        <w:pStyle w:val="ac"/>
      </w:pPr>
    </w:p>
    <w:p w14:paraId="11D7D323" w14:textId="1FCBB2D1" w:rsidR="006B6C06" w:rsidRDefault="006B6C06" w:rsidP="00CB20AA">
      <w:pPr>
        <w:pStyle w:val="ac"/>
      </w:pPr>
    </w:p>
    <w:p w14:paraId="6497D23E" w14:textId="2F6977F4" w:rsidR="006B6C06" w:rsidRDefault="006B6C06" w:rsidP="00CB20AA">
      <w:pPr>
        <w:pStyle w:val="ac"/>
      </w:pPr>
    </w:p>
    <w:p w14:paraId="7C2BA6E6" w14:textId="31AECEE6" w:rsidR="006B6C06" w:rsidRDefault="006B6C06" w:rsidP="00CB20AA">
      <w:pPr>
        <w:pStyle w:val="ac"/>
      </w:pPr>
    </w:p>
    <w:p w14:paraId="1A442573" w14:textId="435D62BA" w:rsidR="006B6C06" w:rsidRDefault="006B6C06" w:rsidP="00CB20AA">
      <w:pPr>
        <w:pStyle w:val="ac"/>
      </w:pPr>
    </w:p>
    <w:p w14:paraId="70A14B04" w14:textId="77777777" w:rsidR="006B6C06" w:rsidRDefault="006B6C06" w:rsidP="00CB20AA">
      <w:pPr>
        <w:pStyle w:val="ac"/>
      </w:pPr>
    </w:p>
    <w:p w14:paraId="21270E0A" w14:textId="77777777" w:rsidR="00CB20AA" w:rsidRPr="0037708F" w:rsidRDefault="00CB20AA" w:rsidP="00CB20AA">
      <w:pPr>
        <w:pStyle w:val="ac"/>
      </w:pPr>
    </w:p>
    <w:p w14:paraId="6255AC36" w14:textId="3143B969" w:rsidR="00470994" w:rsidRPr="00CB20AA" w:rsidRDefault="00CB20AA" w:rsidP="00CF1059">
      <w:pPr>
        <w:pStyle w:val="a0"/>
        <w:outlineLvl w:val="1"/>
        <w:rPr>
          <w:color w:val="FF0000"/>
        </w:rPr>
      </w:pPr>
      <w:r>
        <w:t xml:space="preserve"> </w:t>
      </w:r>
      <w:bookmarkStart w:id="32" w:name="_Toc51079000"/>
      <w:r>
        <w:t>Частные причины</w:t>
      </w:r>
      <w:bookmarkEnd w:id="32"/>
    </w:p>
    <w:p w14:paraId="43E0826E" w14:textId="1E0CA80B" w:rsidR="00FD2496" w:rsidRPr="00FD2496" w:rsidRDefault="00FD2496" w:rsidP="00FD2496">
      <w:pPr>
        <w:pStyle w:val="ae"/>
        <w:keepNext/>
        <w:rPr>
          <w:i w:val="0"/>
          <w:color w:val="auto"/>
          <w:sz w:val="28"/>
          <w:szCs w:val="28"/>
        </w:rPr>
      </w:pPr>
      <w:r w:rsidRPr="00FD2496">
        <w:rPr>
          <w:i w:val="0"/>
          <w:color w:val="auto"/>
          <w:sz w:val="28"/>
          <w:szCs w:val="28"/>
        </w:rPr>
        <w:t xml:space="preserve">Таблица </w:t>
      </w:r>
      <w:r w:rsidRPr="00FD2496">
        <w:rPr>
          <w:i w:val="0"/>
          <w:color w:val="auto"/>
          <w:sz w:val="28"/>
          <w:szCs w:val="28"/>
        </w:rPr>
        <w:fldChar w:fldCharType="begin"/>
      </w:r>
      <w:r w:rsidRPr="00FD2496">
        <w:rPr>
          <w:i w:val="0"/>
          <w:color w:val="auto"/>
          <w:sz w:val="28"/>
          <w:szCs w:val="28"/>
        </w:rPr>
        <w:instrText xml:space="preserve"> SEQ Таблица \* ARABIC </w:instrText>
      </w:r>
      <w:r w:rsidRPr="00FD2496">
        <w:rPr>
          <w:i w:val="0"/>
          <w:color w:val="auto"/>
          <w:sz w:val="28"/>
          <w:szCs w:val="28"/>
        </w:rPr>
        <w:fldChar w:fldCharType="separate"/>
      </w:r>
      <w:r w:rsidR="00F62073">
        <w:rPr>
          <w:i w:val="0"/>
          <w:noProof/>
          <w:color w:val="auto"/>
          <w:sz w:val="28"/>
          <w:szCs w:val="28"/>
        </w:rPr>
        <w:t>3</w:t>
      </w:r>
      <w:r w:rsidRPr="00FD2496">
        <w:rPr>
          <w:i w:val="0"/>
          <w:color w:val="auto"/>
          <w:sz w:val="28"/>
          <w:szCs w:val="28"/>
        </w:rPr>
        <w:fldChar w:fldCharType="end"/>
      </w:r>
      <w:r w:rsidRPr="00FD2496">
        <w:rPr>
          <w:i w:val="0"/>
          <w:color w:val="auto"/>
          <w:sz w:val="28"/>
          <w:szCs w:val="28"/>
        </w:rPr>
        <w:t xml:space="preserve"> - Частные причины выбора сценариев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014"/>
        <w:gridCol w:w="3931"/>
      </w:tblGrid>
      <w:tr w:rsidR="00470994" w14:paraId="4AA1F38E" w14:textId="77777777" w:rsidTr="00FD2496">
        <w:tc>
          <w:tcPr>
            <w:tcW w:w="4014" w:type="dxa"/>
          </w:tcPr>
          <w:p w14:paraId="0BBC7746" w14:textId="2EBF8550" w:rsidR="00470994" w:rsidRPr="00332B91" w:rsidRDefault="00470994" w:rsidP="00FD2496">
            <w:pPr>
              <w:pStyle w:val="ac"/>
              <w:ind w:firstLine="0"/>
            </w:pPr>
            <w:r w:rsidRPr="00332B91">
              <w:t xml:space="preserve">Просмотр страниц </w:t>
            </w:r>
            <w:r w:rsidR="00524302">
              <w:t>веб приложения</w:t>
            </w:r>
          </w:p>
        </w:tc>
        <w:tc>
          <w:tcPr>
            <w:tcW w:w="3931" w:type="dxa"/>
          </w:tcPr>
          <w:p w14:paraId="5838823C" w14:textId="77777777" w:rsidR="00470994" w:rsidRDefault="00470994" w:rsidP="00122087">
            <w:pPr>
              <w:pStyle w:val="ac"/>
              <w:ind w:firstLine="0"/>
            </w:pPr>
            <w:r>
              <w:t>1. Анализ количества Гостей</w:t>
            </w:r>
          </w:p>
          <w:p w14:paraId="0AE90E6B" w14:textId="4F3E1CE1" w:rsidR="00470994" w:rsidRDefault="00470994" w:rsidP="00122087">
            <w:pPr>
              <w:pStyle w:val="ac"/>
              <w:ind w:firstLine="0"/>
            </w:pPr>
            <w:r>
              <w:t xml:space="preserve">2. Анализ кол-ва Гостей, проявивших интерес к </w:t>
            </w:r>
            <w:r w:rsidR="00524302">
              <w:t>услугам</w:t>
            </w:r>
            <w:r w:rsidR="00524302" w:rsidRPr="00524302">
              <w:t xml:space="preserve">, </w:t>
            </w:r>
            <w:r>
              <w:t>т.е. перешедших на страницу регистрации</w:t>
            </w:r>
          </w:p>
          <w:p w14:paraId="29DAD173" w14:textId="174732C9" w:rsidR="00470994" w:rsidRPr="00F42E20" w:rsidRDefault="00470994" w:rsidP="00122087">
            <w:pPr>
              <w:pStyle w:val="ac"/>
              <w:ind w:firstLine="0"/>
            </w:pPr>
            <w:r>
              <w:t xml:space="preserve">3. </w:t>
            </w:r>
            <w:r w:rsidR="00F42E20">
              <w:t>Просмотр списка мастеров</w:t>
            </w:r>
          </w:p>
        </w:tc>
      </w:tr>
      <w:tr w:rsidR="00470994" w14:paraId="26D734AC" w14:textId="77777777" w:rsidTr="00FD2496">
        <w:tc>
          <w:tcPr>
            <w:tcW w:w="4014" w:type="dxa"/>
          </w:tcPr>
          <w:p w14:paraId="42097311" w14:textId="77777777" w:rsidR="00470994" w:rsidRDefault="00470994" w:rsidP="00122087">
            <w:pPr>
              <w:pStyle w:val="ac"/>
              <w:ind w:firstLine="0"/>
            </w:pPr>
            <w:r>
              <w:t>Использование Личного кабинета</w:t>
            </w:r>
          </w:p>
          <w:p w14:paraId="7F901CE7" w14:textId="77777777" w:rsidR="00470994" w:rsidRPr="00332B91" w:rsidRDefault="00470994" w:rsidP="00122087">
            <w:pPr>
              <w:pStyle w:val="ac"/>
              <w:ind w:firstLine="0"/>
            </w:pPr>
          </w:p>
        </w:tc>
        <w:tc>
          <w:tcPr>
            <w:tcW w:w="3931" w:type="dxa"/>
          </w:tcPr>
          <w:p w14:paraId="56B1BFEE" w14:textId="6D3D3C3D" w:rsidR="00470994" w:rsidRDefault="00470994" w:rsidP="00122087">
            <w:pPr>
              <w:pStyle w:val="ac"/>
              <w:ind w:firstLine="0"/>
            </w:pPr>
            <w:r>
              <w:t xml:space="preserve">1.  </w:t>
            </w:r>
            <w:r w:rsidR="00F42E20">
              <w:t xml:space="preserve">Просмотр </w:t>
            </w:r>
            <w:proofErr w:type="spellStart"/>
            <w:r w:rsidR="00F42E20">
              <w:t>личног</w:t>
            </w:r>
            <w:proofErr w:type="spellEnd"/>
            <w:r w:rsidR="00F42E20">
              <w:t xml:space="preserve"> кабинета</w:t>
            </w:r>
          </w:p>
          <w:p w14:paraId="7C1CEA98" w14:textId="6FB241A3" w:rsidR="00470994" w:rsidRDefault="00470994" w:rsidP="00122087">
            <w:pPr>
              <w:pStyle w:val="ac"/>
              <w:ind w:firstLine="0"/>
            </w:pPr>
            <w:r>
              <w:t>2.</w:t>
            </w:r>
            <w:r w:rsidR="00F42E20">
              <w:t xml:space="preserve"> Регистрация</w:t>
            </w:r>
          </w:p>
          <w:p w14:paraId="7C60C0F3" w14:textId="6DCC8072" w:rsidR="00470994" w:rsidRPr="00723A1F" w:rsidRDefault="00470994" w:rsidP="00122087">
            <w:pPr>
              <w:pStyle w:val="ac"/>
              <w:ind w:firstLine="0"/>
            </w:pPr>
            <w:r>
              <w:t>3.</w:t>
            </w:r>
            <w:r w:rsidR="00F42E20">
              <w:t xml:space="preserve"> Отмена записи</w:t>
            </w:r>
          </w:p>
        </w:tc>
      </w:tr>
      <w:tr w:rsidR="00470994" w14:paraId="0AAD762C" w14:textId="77777777" w:rsidTr="00FD2496">
        <w:tc>
          <w:tcPr>
            <w:tcW w:w="4014" w:type="dxa"/>
          </w:tcPr>
          <w:p w14:paraId="290C70D8" w14:textId="1D28E2DC" w:rsidR="00470994" w:rsidRDefault="00470994" w:rsidP="00122087">
            <w:pPr>
              <w:pStyle w:val="ac"/>
              <w:ind w:firstLine="0"/>
            </w:pPr>
            <w:r>
              <w:t xml:space="preserve">Подача </w:t>
            </w:r>
            <w:r w:rsidR="0077603B">
              <w:t>заявок на услуги</w:t>
            </w:r>
          </w:p>
          <w:p w14:paraId="5D51D773" w14:textId="77777777" w:rsidR="00470994" w:rsidRDefault="00470994" w:rsidP="00122087">
            <w:pPr>
              <w:pStyle w:val="ac"/>
              <w:ind w:firstLine="0"/>
              <w:rPr>
                <w:color w:val="FF0000"/>
              </w:rPr>
            </w:pPr>
          </w:p>
        </w:tc>
        <w:tc>
          <w:tcPr>
            <w:tcW w:w="3931" w:type="dxa"/>
          </w:tcPr>
          <w:p w14:paraId="27C32D79" w14:textId="763B2C9B" w:rsidR="00470994" w:rsidRDefault="00470994" w:rsidP="00122087">
            <w:pPr>
              <w:pStyle w:val="ac"/>
              <w:ind w:firstLine="0"/>
            </w:pPr>
            <w:r>
              <w:t xml:space="preserve">1. Подсчет кол-ва поданных </w:t>
            </w:r>
            <w:r w:rsidR="00C453F8">
              <w:t>з</w:t>
            </w:r>
            <w:r w:rsidR="0077603B">
              <w:t>аявок</w:t>
            </w:r>
          </w:p>
          <w:p w14:paraId="6D4EFF85" w14:textId="1C7E380C" w:rsidR="00470994" w:rsidRPr="0077603B" w:rsidRDefault="00470994" w:rsidP="00122087">
            <w:pPr>
              <w:pStyle w:val="ac"/>
              <w:ind w:firstLine="0"/>
            </w:pPr>
            <w:r>
              <w:t xml:space="preserve">2. </w:t>
            </w:r>
            <w:r w:rsidR="00F42E20">
              <w:t>Подача заявки</w:t>
            </w:r>
          </w:p>
        </w:tc>
      </w:tr>
    </w:tbl>
    <w:p w14:paraId="3B9B3C58" w14:textId="77777777" w:rsidR="00470994" w:rsidRPr="000040BA" w:rsidRDefault="00470994" w:rsidP="00122087">
      <w:pPr>
        <w:pStyle w:val="ac"/>
        <w:ind w:left="1400" w:firstLine="0"/>
        <w:rPr>
          <w:color w:val="FF0000"/>
        </w:rPr>
      </w:pPr>
    </w:p>
    <w:p w14:paraId="4D66C4F3" w14:textId="77777777" w:rsidR="00470994" w:rsidRPr="002E7E36" w:rsidRDefault="00470994" w:rsidP="00122087">
      <w:pPr>
        <w:pStyle w:val="ac"/>
      </w:pPr>
    </w:p>
    <w:p w14:paraId="7A9E74F7" w14:textId="1760463A" w:rsidR="00470994" w:rsidRPr="00F42E20" w:rsidRDefault="00F42E20" w:rsidP="00122087">
      <w:pPr>
        <w:pStyle w:val="ac"/>
        <w:rPr>
          <w:lang w:val="en-US"/>
        </w:rPr>
      </w:pPr>
      <w:r>
        <w:t>Воронки</w:t>
      </w:r>
      <w:r>
        <w:rPr>
          <w:lang w:val="en-US"/>
        </w:rPr>
        <w:t xml:space="preserve">: </w:t>
      </w:r>
    </w:p>
    <w:p w14:paraId="6751DBAB" w14:textId="03D167CE" w:rsidR="00470994" w:rsidRDefault="00F42E20" w:rsidP="00122087">
      <w:pPr>
        <w:rPr>
          <w:sz w:val="28"/>
        </w:rPr>
      </w:pPr>
      <w:r>
        <w:rPr>
          <w:noProof/>
        </w:rPr>
        <w:drawing>
          <wp:inline distT="0" distB="0" distL="0" distR="0" wp14:anchorId="1EEFD319" wp14:editId="314AA1A8">
            <wp:extent cx="5940425" cy="2981448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Безымянный 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0808" w14:textId="64A8C53D" w:rsidR="00F42E20" w:rsidRDefault="00F42E20" w:rsidP="00122087">
      <w:pPr>
        <w:rPr>
          <w:sz w:val="28"/>
        </w:rPr>
      </w:pPr>
    </w:p>
    <w:p w14:paraId="49DE35AF" w14:textId="5B044BD6" w:rsidR="00F42E20" w:rsidRPr="001D4AAB" w:rsidRDefault="00F42E20" w:rsidP="00F42E20">
      <w:pPr>
        <w:pStyle w:val="af6"/>
        <w:ind w:left="142" w:right="-141" w:hanging="284"/>
        <w:jc w:val="center"/>
        <w:rPr>
          <w:i/>
          <w:szCs w:val="28"/>
          <w:lang w:val="ru-RU"/>
        </w:rPr>
      </w:pPr>
      <w:r w:rsidRPr="00404078">
        <w:rPr>
          <w:i/>
          <w:szCs w:val="28"/>
          <w:lang w:val="ru-RU"/>
        </w:rPr>
        <w:t>Рисунок</w:t>
      </w:r>
      <w:r>
        <w:rPr>
          <w:i/>
          <w:szCs w:val="28"/>
          <w:lang w:val="ru-RU"/>
        </w:rPr>
        <w:t xml:space="preserve"> </w:t>
      </w:r>
      <w:r>
        <w:rPr>
          <w:i/>
          <w:szCs w:val="28"/>
        </w:rPr>
        <w:t>5</w:t>
      </w:r>
      <w:r>
        <w:rPr>
          <w:i/>
          <w:szCs w:val="28"/>
          <w:lang w:val="ru-RU"/>
        </w:rPr>
        <w:t>. Демонстрация воронок</w:t>
      </w:r>
    </w:p>
    <w:p w14:paraId="39A3A70D" w14:textId="6FCADB3C" w:rsidR="00F42E20" w:rsidRDefault="00F42E20" w:rsidP="00122087">
      <w:pPr>
        <w:rPr>
          <w:sz w:val="28"/>
        </w:rPr>
      </w:pPr>
    </w:p>
    <w:p w14:paraId="54498428" w14:textId="235FDA02" w:rsidR="00F42E20" w:rsidRDefault="00F42E20" w:rsidP="00122087">
      <w:pPr>
        <w:rPr>
          <w:sz w:val="28"/>
        </w:rPr>
      </w:pPr>
    </w:p>
    <w:p w14:paraId="2F3B52A6" w14:textId="77777777" w:rsidR="00F42E20" w:rsidRDefault="00F42E20" w:rsidP="00122087">
      <w:pPr>
        <w:rPr>
          <w:sz w:val="28"/>
        </w:rPr>
      </w:pPr>
    </w:p>
    <w:p w14:paraId="4A651BB1" w14:textId="0A6A6BDF" w:rsidR="00470994" w:rsidRPr="00470994" w:rsidRDefault="00470994" w:rsidP="00CF1059">
      <w:pPr>
        <w:pStyle w:val="10"/>
        <w:outlineLvl w:val="0"/>
      </w:pPr>
      <w:bookmarkStart w:id="33" w:name="_Toc38442646"/>
      <w:bookmarkStart w:id="34" w:name="_Toc51079001"/>
      <w:r w:rsidRPr="00470994">
        <w:rPr>
          <w:lang w:val="en-US"/>
        </w:rPr>
        <w:t xml:space="preserve">IDEF0 </w:t>
      </w:r>
      <w:r w:rsidRPr="00470994">
        <w:t>диаграмма</w:t>
      </w:r>
      <w:bookmarkEnd w:id="33"/>
      <w:bookmarkEnd w:id="34"/>
    </w:p>
    <w:p w14:paraId="23E436B6" w14:textId="7634AB80" w:rsidR="00470994" w:rsidRDefault="00470994" w:rsidP="00122087">
      <w:pPr>
        <w:pStyle w:val="ac"/>
      </w:pPr>
      <w:r>
        <w:t xml:space="preserve">Рассмотрим основной бизнес – процесс на примере контекстной диаграммы, представленной на </w:t>
      </w:r>
      <w:r w:rsidRPr="00AA5D34">
        <w:rPr>
          <w:i/>
          <w:u w:val="single"/>
        </w:rPr>
        <w:fldChar w:fldCharType="begin"/>
      </w:r>
      <w:r w:rsidRPr="00AA5D34">
        <w:rPr>
          <w:i/>
          <w:u w:val="single"/>
        </w:rPr>
        <w:instrText xml:space="preserve"> REF _Ref38438355 \h </w:instrText>
      </w:r>
      <w:r>
        <w:rPr>
          <w:i/>
          <w:u w:val="single"/>
        </w:rPr>
        <w:instrText xml:space="preserve"> \* MERGEFORMAT </w:instrText>
      </w:r>
      <w:r w:rsidRPr="00AA5D34">
        <w:rPr>
          <w:i/>
          <w:u w:val="single"/>
        </w:rPr>
      </w:r>
      <w:r w:rsidRPr="00AA5D34">
        <w:rPr>
          <w:i/>
          <w:u w:val="single"/>
        </w:rPr>
        <w:fldChar w:fldCharType="separate"/>
      </w:r>
      <w:r w:rsidR="00F62073" w:rsidRPr="00F62073">
        <w:rPr>
          <w:i/>
          <w:u w:val="single"/>
        </w:rPr>
        <w:t xml:space="preserve">Рисунок 6 </w:t>
      </w:r>
      <w:r w:rsidR="00F62073" w:rsidRPr="00F62073">
        <w:rPr>
          <w:i/>
          <w:noProof/>
          <w:u w:val="single"/>
        </w:rPr>
        <w:t>-</w:t>
      </w:r>
      <w:r w:rsidR="00F62073">
        <w:t xml:space="preserve"> Контекстная диаграмма</w:t>
      </w:r>
      <w:r w:rsidRPr="00AA5D34">
        <w:rPr>
          <w:i/>
          <w:u w:val="single"/>
        </w:rPr>
        <w:fldChar w:fldCharType="end"/>
      </w:r>
      <w:r>
        <w:t xml:space="preserve">. Данная диаграмма представляет собой общее видение процесса работы </w:t>
      </w:r>
      <w:r w:rsidR="005639AE">
        <w:t>приложения</w:t>
      </w:r>
      <w:r>
        <w:t>.</w:t>
      </w:r>
    </w:p>
    <w:p w14:paraId="6751627C" w14:textId="4B7CF193" w:rsidR="00470994" w:rsidRDefault="005639AE" w:rsidP="00122087">
      <w:pPr>
        <w:rPr>
          <w:b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C6EEB18" wp14:editId="111AD136">
                <wp:simplePos x="0" y="0"/>
                <wp:positionH relativeFrom="column">
                  <wp:posOffset>-638175</wp:posOffset>
                </wp:positionH>
                <wp:positionV relativeFrom="paragraph">
                  <wp:posOffset>205393</wp:posOffset>
                </wp:positionV>
                <wp:extent cx="6800850" cy="4496435"/>
                <wp:effectExtent l="0" t="0" r="6350" b="0"/>
                <wp:wrapThrough wrapText="bothSides">
                  <wp:wrapPolygon edited="0">
                    <wp:start x="2259" y="0"/>
                    <wp:lineTo x="2259" y="19340"/>
                    <wp:lineTo x="10810" y="19523"/>
                    <wp:lineTo x="0" y="20133"/>
                    <wp:lineTo x="0" y="21536"/>
                    <wp:lineTo x="21580" y="21536"/>
                    <wp:lineTo x="21580" y="20133"/>
                    <wp:lineTo x="10810" y="19523"/>
                    <wp:lineTo x="19402" y="19340"/>
                    <wp:lineTo x="19321" y="0"/>
                    <wp:lineTo x="2259" y="0"/>
                  </wp:wrapPolygon>
                </wp:wrapThrough>
                <wp:docPr id="46" name="Группа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6800850" cy="4496435"/>
                          <a:chOff x="0" y="-113121"/>
                          <a:chExt cx="6118796" cy="4045580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0090" y="-113121"/>
                            <a:ext cx="4799950" cy="3616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Надпись 37"/>
                        <wps:cNvSpPr txBox="1"/>
                        <wps:spPr>
                          <a:xfrm>
                            <a:off x="0" y="3666791"/>
                            <a:ext cx="6118796" cy="26566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F6470A" w14:textId="7D3C0213" w:rsidR="00F00A69" w:rsidRPr="00495825" w:rsidRDefault="00F00A69" w:rsidP="00470994">
                              <w:pPr>
                                <w:pStyle w:val="ac"/>
                                <w:jc w:val="center"/>
                                <w:rPr>
                                  <w:noProof/>
                                </w:rPr>
                              </w:pPr>
                              <w:bookmarkStart w:id="35" w:name="_Ref38438355"/>
                              <w:r>
                                <w:t xml:space="preserve">Рисунок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Рисунок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Контекстная диаграмма</w:t>
                              </w:r>
                              <w:bookmarkEnd w:id="3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6EEB18" id="Группа 46" o:spid="_x0000_s1026" style="position:absolute;margin-left:-50.25pt;margin-top:16.15pt;width:535.5pt;height:354.05pt;z-index:251659264;mso-width-relative:margin;mso-height-relative:margin" coordorigin=",-1131" coordsize="61187,40455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&#13;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" o:spid="_x0000_s1027" type="#_x0000_t75" style="position:absolute;left:6600;top:-1131;width:48000;height:361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">
                  <v:imagedata r:id="rId1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37" o:spid="_x0000_s1028" type="#_x0000_t202" style="position:absolute;top:36667;width:61187;height:26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76F6470A" w14:textId="7D3C0213" w:rsidR="00F00A69" w:rsidRPr="00495825" w:rsidRDefault="00F00A69" w:rsidP="00470994">
                        <w:pPr>
                          <w:pStyle w:val="ac"/>
                          <w:jc w:val="center"/>
                          <w:rPr>
                            <w:noProof/>
                          </w:rPr>
                        </w:pPr>
                        <w:bookmarkStart w:id="36" w:name="_Ref38438355"/>
                        <w:r>
                          <w:t xml:space="preserve">Рисунок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Рисунок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6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Контекстная диаграмма</w:t>
                        </w:r>
                        <w:bookmarkEnd w:id="36"/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470994">
        <w:br w:type="page"/>
      </w:r>
    </w:p>
    <w:p w14:paraId="6F85450A" w14:textId="15B4FF93" w:rsidR="005639AE" w:rsidRPr="005639AE" w:rsidRDefault="005639AE" w:rsidP="00CF1059">
      <w:pPr>
        <w:pStyle w:val="10"/>
        <w:outlineLvl w:val="0"/>
      </w:pPr>
      <w:bookmarkStart w:id="37" w:name="_Toc38442647"/>
      <w:bookmarkStart w:id="38" w:name="_Toc51079002"/>
      <w:r w:rsidRPr="005639AE">
        <w:lastRenderedPageBreak/>
        <w:t>Диаграмма прецедентов</w:t>
      </w:r>
      <w:bookmarkEnd w:id="37"/>
      <w:bookmarkEnd w:id="38"/>
    </w:p>
    <w:p w14:paraId="66B67A34" w14:textId="2D5B7957" w:rsidR="005639AE" w:rsidRPr="000926B6" w:rsidRDefault="005639AE" w:rsidP="00122087">
      <w:pPr>
        <w:pStyle w:val="ac"/>
      </w:pPr>
    </w:p>
    <w:p w14:paraId="017B1A8D" w14:textId="673C49C0" w:rsidR="005639AE" w:rsidRDefault="005639AE" w:rsidP="00122087">
      <w:pPr>
        <w:pStyle w:val="ac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86CA8C" wp14:editId="12277E1F">
                <wp:simplePos x="0" y="0"/>
                <wp:positionH relativeFrom="column">
                  <wp:posOffset>-336295</wp:posOffset>
                </wp:positionH>
                <wp:positionV relativeFrom="paragraph">
                  <wp:posOffset>2888194</wp:posOffset>
                </wp:positionV>
                <wp:extent cx="612013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9DBCCA" w14:textId="77777777" w:rsidR="00F00A69" w:rsidRDefault="00F00A69" w:rsidP="005639AE">
                            <w:pPr>
                              <w:pStyle w:val="ac"/>
                              <w:jc w:val="center"/>
                            </w:pPr>
                            <w:r>
                              <w:t>Рисунок 7 - Иерархия пользователей</w:t>
                            </w:r>
                          </w:p>
                          <w:p w14:paraId="20606EAC" w14:textId="77777777" w:rsidR="00F00A69" w:rsidRPr="000926B6" w:rsidRDefault="00F00A69" w:rsidP="005639AE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6CA8C" id="Надпись 38" o:spid="_x0000_s1029" type="#_x0000_t202" style="position:absolute;left:0;text-align:left;margin-left:-26.5pt;margin-top:227.4pt;width:481.9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" stroked="f">
                <v:textbox style="mso-fit-shape-to-text:t" inset="0,0,0,0">
                  <w:txbxContent>
                    <w:p w14:paraId="4A9DBCCA" w14:textId="77777777" w:rsidR="00F00A69" w:rsidRDefault="00F00A69" w:rsidP="005639AE">
                      <w:pPr>
                        <w:pStyle w:val="ac"/>
                        <w:jc w:val="center"/>
                      </w:pPr>
                      <w:r>
                        <w:t>Рисунок 7 - Иерархия пользователей</w:t>
                      </w:r>
                    </w:p>
                    <w:p w14:paraId="20606EAC" w14:textId="77777777" w:rsidR="00F00A69" w:rsidRPr="000926B6" w:rsidRDefault="00F00A69" w:rsidP="005639AE"/>
                  </w:txbxContent>
                </v:textbox>
                <w10:wrap type="through"/>
              </v:shape>
            </w:pict>
          </mc:Fallback>
        </mc:AlternateContent>
      </w:r>
      <w:r>
        <w:t>Диаграммы прецедентов показывают действия и отношения актеров, т.е. действующих лиц системы, между собой и их действия по отношению к системе.</w:t>
      </w:r>
    </w:p>
    <w:p w14:paraId="07EB0A5E" w14:textId="167E451B" w:rsidR="007C4CD9" w:rsidRDefault="007C4CD9" w:rsidP="00122087">
      <w:pPr>
        <w:pStyle w:val="ac"/>
        <w:ind w:firstLine="0"/>
      </w:pPr>
    </w:p>
    <w:p w14:paraId="6DE6E908" w14:textId="1A457AD2" w:rsidR="005639AE" w:rsidRPr="00297E64" w:rsidRDefault="007C4CD9" w:rsidP="00122087">
      <w:pPr>
        <w:pStyle w:val="ac"/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05BE5C2E" wp14:editId="0737457D">
                <wp:simplePos x="0" y="0"/>
                <wp:positionH relativeFrom="margin">
                  <wp:posOffset>-279400</wp:posOffset>
                </wp:positionH>
                <wp:positionV relativeFrom="paragraph">
                  <wp:posOffset>655955</wp:posOffset>
                </wp:positionV>
                <wp:extent cx="6205855" cy="3648075"/>
                <wp:effectExtent l="0" t="0" r="4445" b="0"/>
                <wp:wrapTopAndBottom/>
                <wp:docPr id="45" name="Группа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6205855" cy="3648075"/>
                          <a:chOff x="0" y="746071"/>
                          <a:chExt cx="6120130" cy="4785415"/>
                        </a:xfrm>
                      </wpg:grpSpPr>
                      <pic:pic xmlns:pic="http://schemas.openxmlformats.org/drawingml/2006/picture">
                        <pic:nvPicPr>
                          <pic:cNvPr id="39" name="Рисунок 39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46071"/>
                            <a:ext cx="6120130" cy="4349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3" name="Надпись 43"/>
                        <wps:cNvSpPr txBox="1"/>
                        <wps:spPr>
                          <a:xfrm>
                            <a:off x="0" y="5224780"/>
                            <a:ext cx="6120130" cy="30670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DFD899" w14:textId="671DAA49" w:rsidR="00F00A69" w:rsidRPr="00632DA3" w:rsidRDefault="00F00A69" w:rsidP="005639AE">
                              <w:pPr>
                                <w:pStyle w:val="ac"/>
                                <w:jc w:val="center"/>
                                <w:rPr>
                                  <w:noProof/>
                                </w:rPr>
                              </w:pPr>
                              <w:bookmarkStart w:id="39" w:name="_Ref38438309"/>
                              <w:r>
                                <w:t xml:space="preserve">Рисунок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Рисунок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– Диаграмма прецедентов</w:t>
                              </w:r>
                              <w:bookmarkEnd w:id="3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BE5C2E" id="Группа 45" o:spid="_x0000_s1030" style="position:absolute;left:0;text-align:left;margin-left:-22pt;margin-top:51.65pt;width:488.65pt;height:287.25pt;z-index:-251653120;mso-position-horizontal-relative:margin;mso-width-relative:margin;mso-height-relative:margin" coordorigin=",7460" coordsize="61201,47854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wBDAAEBAQEBAQIBAQICAgICAgMC&#13;&#10;AgICAwQDAwMDAwQFBAQEBAQEBQUFBQUFBQUGBgYGBgYHBwcHBwgICAgICAgICAj/2wBDAQEBAQIC&#13;&#10;AgMCAgMIBQUFCAgICAgICAgICAgICAgICAgICAgICAgICAgICAgICAgICAgICAgICAgICAgICAgI&#13;&#10;CAj/3QAEAF7/2gAMAwEAAhEDEQA/AP7d+9LSd6WvXWwBRRRT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D/9D+3fvS0nelr11sAUUUUw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//R/t370tJ3&#13;&#10;pa9dbAFFFFM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P/0v7d+9LSd6WvXWwBRRRT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//X/t37&#13;&#10;0tJ3pa9dbAFFFFM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P/0P7d+9LSd6WvXWwBRRRT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">
                <o:lock v:ext="edit" aspectratio="t"/>
                <v:shape id="Рисунок 39" o:spid="_x0000_s1031" type="#_x0000_t75" style="position:absolute;top:7460;width:61201;height:4349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">
                  <v:imagedata r:id="rId21" o:title=""/>
                </v:shape>
                <v:shape id="Надпись 43" o:spid="_x0000_s1032" type="#_x0000_t202" style="position:absolute;top:52247;width:61201;height:30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" stroked="f">
                  <v:textbox inset="0,0,0,0">
                    <w:txbxContent>
                      <w:p w14:paraId="5DDFD899" w14:textId="671DAA49" w:rsidR="00F00A69" w:rsidRPr="00632DA3" w:rsidRDefault="00F00A69" w:rsidP="005639AE">
                        <w:pPr>
                          <w:pStyle w:val="ac"/>
                          <w:jc w:val="center"/>
                          <w:rPr>
                            <w:noProof/>
                          </w:rPr>
                        </w:pPr>
                        <w:bookmarkStart w:id="40" w:name="_Ref38438309"/>
                        <w:r>
                          <w:t xml:space="preserve">Рисунок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Рисунок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– Диаграмма прецедентов</w:t>
                        </w:r>
                        <w:bookmarkEnd w:id="40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5639AE">
        <w:t>На</w:t>
      </w:r>
      <w:r w:rsidR="005639AE" w:rsidRPr="00AA5D34">
        <w:rPr>
          <w:i/>
          <w:u w:val="single"/>
        </w:rPr>
        <w:t xml:space="preserve"> </w:t>
      </w:r>
      <w:r w:rsidR="005639AE" w:rsidRPr="00AA5D34">
        <w:rPr>
          <w:i/>
          <w:u w:val="single"/>
        </w:rPr>
        <w:fldChar w:fldCharType="begin"/>
      </w:r>
      <w:r w:rsidR="005639AE" w:rsidRPr="00AA5D34">
        <w:rPr>
          <w:i/>
          <w:u w:val="single"/>
        </w:rPr>
        <w:instrText xml:space="preserve"> REF _Ref38438309 \h  \* MERGEFORMAT </w:instrText>
      </w:r>
      <w:r w:rsidR="005639AE" w:rsidRPr="00AA5D34">
        <w:rPr>
          <w:i/>
          <w:u w:val="single"/>
        </w:rPr>
      </w:r>
      <w:r w:rsidR="005639AE" w:rsidRPr="00AA5D34">
        <w:rPr>
          <w:i/>
          <w:u w:val="single"/>
        </w:rPr>
        <w:fldChar w:fldCharType="separate"/>
      </w:r>
      <w:r w:rsidR="00F62073" w:rsidRPr="00F62073">
        <w:rPr>
          <w:i/>
          <w:u w:val="single"/>
        </w:rPr>
        <w:t xml:space="preserve">Рисунок 7 </w:t>
      </w:r>
      <w:r w:rsidR="00F62073" w:rsidRPr="00F62073">
        <w:rPr>
          <w:i/>
          <w:noProof/>
          <w:u w:val="single"/>
        </w:rPr>
        <w:t>–</w:t>
      </w:r>
      <w:r w:rsidR="00F62073" w:rsidRPr="00F62073">
        <w:rPr>
          <w:i/>
          <w:u w:val="single"/>
        </w:rPr>
        <w:t xml:space="preserve"> </w:t>
      </w:r>
      <w:r w:rsidR="00F62073">
        <w:t>Диаграмма прецедентов</w:t>
      </w:r>
      <w:r w:rsidR="005639AE" w:rsidRPr="00AA5D34">
        <w:rPr>
          <w:i/>
          <w:u w:val="single"/>
        </w:rPr>
        <w:fldChar w:fldCharType="end"/>
      </w:r>
      <w:r w:rsidR="005639AE" w:rsidRPr="00AA5D34">
        <w:t xml:space="preserve"> </w:t>
      </w:r>
      <w:r w:rsidR="005639AE">
        <w:t xml:space="preserve">представлены действующие лица со связями наследования, а </w:t>
      </w:r>
      <w:proofErr w:type="gramStart"/>
      <w:r w:rsidR="005639AE">
        <w:t>так же</w:t>
      </w:r>
      <w:proofErr w:type="gramEnd"/>
      <w:r w:rsidR="005639AE">
        <w:t xml:space="preserve"> основные задачи, которые стоят перед ними</w:t>
      </w:r>
    </w:p>
    <w:p w14:paraId="2859F845" w14:textId="77777777" w:rsidR="007C4CD9" w:rsidRDefault="007C4CD9" w:rsidP="00122087"/>
    <w:p w14:paraId="6C4A8223" w14:textId="34B3C214" w:rsidR="009733EE" w:rsidRDefault="009733EE" w:rsidP="00122087">
      <w:pPr>
        <w:spacing w:line="360" w:lineRule="auto"/>
        <w:jc w:val="both"/>
        <w:rPr>
          <w:b/>
          <w:sz w:val="28"/>
          <w:szCs w:val="28"/>
        </w:rPr>
      </w:pPr>
    </w:p>
    <w:p w14:paraId="016F6AFC" w14:textId="3835A20F" w:rsidR="009733EE" w:rsidRPr="00FB3467" w:rsidRDefault="00FB3467" w:rsidP="00122087">
      <w:pPr>
        <w:spacing w:line="360" w:lineRule="auto"/>
        <w:jc w:val="both"/>
        <w:rPr>
          <w:sz w:val="28"/>
          <w:szCs w:val="28"/>
        </w:rPr>
      </w:pPr>
      <w:r w:rsidRPr="00FB3467">
        <w:rPr>
          <w:sz w:val="28"/>
          <w:szCs w:val="28"/>
        </w:rPr>
        <w:t xml:space="preserve">На диаграмме представлена полная иерархия всех пользователей системы: </w:t>
      </w:r>
    </w:p>
    <w:p w14:paraId="7C96E08E" w14:textId="36D9D03E" w:rsidR="00FB3467" w:rsidRPr="00FB3467" w:rsidRDefault="00FB3467" w:rsidP="00122087">
      <w:pPr>
        <w:pStyle w:val="a6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FB3467">
        <w:rPr>
          <w:sz w:val="28"/>
          <w:szCs w:val="28"/>
        </w:rPr>
        <w:t>Зарегистрированный пользователь наследует весь функционал незарегистрированного пользователя(гостя)</w:t>
      </w:r>
    </w:p>
    <w:p w14:paraId="5D16BC27" w14:textId="35D611DB" w:rsidR="00FB3467" w:rsidRPr="00FB3467" w:rsidRDefault="00FB3467" w:rsidP="00122087">
      <w:pPr>
        <w:pStyle w:val="a6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FB3467">
        <w:rPr>
          <w:sz w:val="28"/>
          <w:szCs w:val="28"/>
        </w:rPr>
        <w:t>Администратор наследует функционал зарегистрированного пользователя</w:t>
      </w:r>
    </w:p>
    <w:p w14:paraId="2A67F92D" w14:textId="5D08AD44" w:rsidR="009733EE" w:rsidRDefault="009733EE" w:rsidP="00122087">
      <w:pPr>
        <w:rPr>
          <w:b/>
          <w:sz w:val="28"/>
          <w:szCs w:val="28"/>
        </w:rPr>
      </w:pPr>
    </w:p>
    <w:p w14:paraId="71CEEC97" w14:textId="77777777" w:rsidR="009733EE" w:rsidRDefault="009733EE" w:rsidP="00122087">
      <w:pPr>
        <w:rPr>
          <w:b/>
          <w:sz w:val="28"/>
          <w:szCs w:val="28"/>
        </w:rPr>
      </w:pPr>
    </w:p>
    <w:p w14:paraId="2A575FDF" w14:textId="77777777" w:rsidR="009733EE" w:rsidRDefault="009733EE" w:rsidP="00122087">
      <w:pPr>
        <w:rPr>
          <w:b/>
          <w:sz w:val="28"/>
          <w:szCs w:val="28"/>
        </w:rPr>
      </w:pPr>
    </w:p>
    <w:p w14:paraId="2FEB6251" w14:textId="77777777" w:rsidR="006B6C06" w:rsidRDefault="006B6C06" w:rsidP="00122087">
      <w:pPr>
        <w:rPr>
          <w:sz w:val="28"/>
          <w:szCs w:val="28"/>
        </w:rPr>
      </w:pPr>
    </w:p>
    <w:p w14:paraId="41117DFA" w14:textId="77777777" w:rsidR="00966058" w:rsidRDefault="00966058" w:rsidP="00122087">
      <w:pPr>
        <w:rPr>
          <w:sz w:val="28"/>
          <w:szCs w:val="28"/>
        </w:rPr>
      </w:pPr>
    </w:p>
    <w:p w14:paraId="4D0DB2EA" w14:textId="21959FCA" w:rsidR="00832634" w:rsidRDefault="00832634" w:rsidP="00122087">
      <w:pPr>
        <w:rPr>
          <w:sz w:val="28"/>
          <w:szCs w:val="28"/>
        </w:rPr>
      </w:pPr>
    </w:p>
    <w:p w14:paraId="3F5C2342" w14:textId="77777777" w:rsidR="00832634" w:rsidRPr="00FD2496" w:rsidRDefault="00832634" w:rsidP="00CF1059">
      <w:pPr>
        <w:pStyle w:val="10"/>
        <w:outlineLvl w:val="0"/>
      </w:pPr>
      <w:bookmarkStart w:id="41" w:name="_Toc38442649"/>
      <w:bookmarkStart w:id="42" w:name="_Toc51079003"/>
      <w:r w:rsidRPr="00FD2496">
        <w:lastRenderedPageBreak/>
        <w:t>Диаграмма объектов</w:t>
      </w:r>
      <w:bookmarkEnd w:id="41"/>
      <w:bookmarkEnd w:id="42"/>
    </w:p>
    <w:p w14:paraId="4CC164DB" w14:textId="77777777" w:rsidR="00832634" w:rsidRPr="00082691" w:rsidRDefault="00832634" w:rsidP="00122087"/>
    <w:p w14:paraId="69507742" w14:textId="1401FD69" w:rsidR="00832634" w:rsidRDefault="00832634" w:rsidP="00D32878">
      <w:pPr>
        <w:pStyle w:val="ac"/>
        <w:rPr>
          <w:i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1FB1186" wp14:editId="77DC2BED">
                <wp:simplePos x="0" y="0"/>
                <wp:positionH relativeFrom="margin">
                  <wp:posOffset>-151765</wp:posOffset>
                </wp:positionH>
                <wp:positionV relativeFrom="paragraph">
                  <wp:posOffset>1383561</wp:posOffset>
                </wp:positionV>
                <wp:extent cx="6120130" cy="6200775"/>
                <wp:effectExtent l="0" t="0" r="1270" b="0"/>
                <wp:wrapThrough wrapText="bothSides">
                  <wp:wrapPolygon edited="0">
                    <wp:start x="0" y="0"/>
                    <wp:lineTo x="0" y="21545"/>
                    <wp:lineTo x="21560" y="21545"/>
                    <wp:lineTo x="21560" y="0"/>
                    <wp:lineTo x="0" y="0"/>
                  </wp:wrapPolygon>
                </wp:wrapThrough>
                <wp:docPr id="52" name="Группа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6200775"/>
                          <a:chOff x="0" y="0"/>
                          <a:chExt cx="6120130" cy="6200775"/>
                        </a:xfrm>
                      </wpg:grpSpPr>
                      <pic:pic xmlns:pic="http://schemas.openxmlformats.org/drawingml/2006/picture">
                        <pic:nvPicPr>
                          <pic:cNvPr id="50" name="Рисунок 50" descr="C:\Users\User\Downloads\ТП_диаграммы-Объектов.png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130" cy="5853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1" name="Надпись 51"/>
                        <wps:cNvSpPr txBox="1"/>
                        <wps:spPr>
                          <a:xfrm>
                            <a:off x="0" y="5905500"/>
                            <a:ext cx="6120130" cy="2952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05CA94D" w14:textId="4835ED7D" w:rsidR="00F00A69" w:rsidRPr="00665B6E" w:rsidRDefault="00F00A69" w:rsidP="00832634">
                              <w:pPr>
                                <w:pStyle w:val="ac"/>
                                <w:jc w:val="center"/>
                                <w:rPr>
                                  <w:noProof/>
                                  <w:sz w:val="24"/>
                                </w:rPr>
                              </w:pPr>
                              <w:bookmarkStart w:id="43" w:name="_Ref38439670"/>
                              <w:r>
                                <w:t xml:space="preserve">Рисунок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Рисунок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Диаграмма объектов</w:t>
                              </w:r>
                              <w:bookmarkEnd w:id="4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FB1186" id="Группа 52" o:spid="_x0000_s1033" style="position:absolute;left:0;text-align:left;margin-left:-11.95pt;margin-top:108.95pt;width:481.9pt;height:488.25pt;z-index:251666432;mso-position-horizontal-relative:margin" coordsize="61201,6200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">
                <v:shape id="Рисунок 50" o:spid="_x0000_s1034" type="#_x0000_t75" style="position:absolute;width:61201;height:5853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">
                  <v:imagedata r:id="rId23" o:title="ТП_диаграммы-Объектов"/>
                </v:shape>
                <v:shape id="Надпись 51" o:spid="_x0000_s1035" type="#_x0000_t202" style="position:absolute;top:59055;width:61201;height:29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405CA94D" w14:textId="4835ED7D" w:rsidR="00F00A69" w:rsidRPr="00665B6E" w:rsidRDefault="00F00A69" w:rsidP="00832634">
                        <w:pPr>
                          <w:pStyle w:val="ac"/>
                          <w:jc w:val="center"/>
                          <w:rPr>
                            <w:noProof/>
                            <w:sz w:val="24"/>
                          </w:rPr>
                        </w:pPr>
                        <w:bookmarkStart w:id="44" w:name="_Ref38439670"/>
                        <w:r>
                          <w:t xml:space="preserve">Рисунок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Рисунок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Диаграмма объектов</w:t>
                        </w:r>
                        <w:bookmarkEnd w:id="44"/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082691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Диаграмма объектов </w:t>
      </w:r>
      <w:r w:rsidRPr="00082691">
        <w:t>показывают множество объектов - экземпляров классов (изображенных на диаграмме классов) и отношений между ними в некоторый момент времени</w:t>
      </w:r>
      <w:r>
        <w:t>. Она представлена на</w:t>
      </w:r>
      <w:r w:rsidRPr="00F777F8">
        <w:rPr>
          <w:i/>
          <w:u w:val="single"/>
        </w:rPr>
        <w:t xml:space="preserve"> </w:t>
      </w:r>
      <w:r w:rsidRPr="00F777F8">
        <w:rPr>
          <w:i/>
          <w:u w:val="single"/>
        </w:rPr>
        <w:fldChar w:fldCharType="begin"/>
      </w:r>
      <w:r w:rsidRPr="00F777F8">
        <w:rPr>
          <w:i/>
          <w:u w:val="single"/>
        </w:rPr>
        <w:instrText xml:space="preserve"> REF _Ref38439670 \h  \* MERGEFORMAT </w:instrText>
      </w:r>
      <w:r w:rsidRPr="00F777F8">
        <w:rPr>
          <w:i/>
          <w:u w:val="single"/>
        </w:rPr>
      </w:r>
      <w:r w:rsidRPr="00F777F8">
        <w:rPr>
          <w:i/>
          <w:u w:val="single"/>
        </w:rPr>
        <w:fldChar w:fldCharType="separate"/>
      </w:r>
      <w:r w:rsidR="00F62073" w:rsidRPr="00F62073">
        <w:rPr>
          <w:i/>
          <w:u w:val="single"/>
        </w:rPr>
        <w:t xml:space="preserve">Рисунок 9 </w:t>
      </w:r>
      <w:r w:rsidR="00F62073" w:rsidRPr="00F62073">
        <w:rPr>
          <w:i/>
          <w:noProof/>
          <w:u w:val="single"/>
        </w:rPr>
        <w:t>-</w:t>
      </w:r>
      <w:r w:rsidR="00F62073">
        <w:t xml:space="preserve"> Диаграмма объектов</w:t>
      </w:r>
      <w:r w:rsidRPr="00F777F8">
        <w:rPr>
          <w:i/>
          <w:u w:val="single"/>
        </w:rPr>
        <w:fldChar w:fldCharType="end"/>
      </w:r>
      <w:r>
        <w:rPr>
          <w:i/>
          <w:u w:val="single"/>
        </w:rPr>
        <w:t>.</w:t>
      </w:r>
    </w:p>
    <w:p w14:paraId="3EE51EEF" w14:textId="76E09B26" w:rsidR="00966058" w:rsidRDefault="00966058" w:rsidP="00D32878">
      <w:pPr>
        <w:pStyle w:val="ac"/>
      </w:pPr>
    </w:p>
    <w:p w14:paraId="21AD0954" w14:textId="5EA16AED" w:rsidR="00966058" w:rsidRDefault="00966058" w:rsidP="00D32878">
      <w:pPr>
        <w:pStyle w:val="ac"/>
      </w:pPr>
    </w:p>
    <w:p w14:paraId="718FF1B1" w14:textId="3A380D36" w:rsidR="00966058" w:rsidRDefault="00966058" w:rsidP="00D32878">
      <w:pPr>
        <w:pStyle w:val="ac"/>
      </w:pPr>
    </w:p>
    <w:p w14:paraId="135F987A" w14:textId="143E0203" w:rsidR="00966058" w:rsidRDefault="00966058" w:rsidP="00D32878">
      <w:pPr>
        <w:pStyle w:val="ac"/>
      </w:pPr>
    </w:p>
    <w:p w14:paraId="29DFE0A4" w14:textId="0CB9CC39" w:rsidR="006B6C06" w:rsidRDefault="006B6C06" w:rsidP="00D32878">
      <w:pPr>
        <w:pStyle w:val="ac"/>
      </w:pPr>
    </w:p>
    <w:p w14:paraId="4EDC559D" w14:textId="467D9A26" w:rsidR="006B6C06" w:rsidRDefault="006B6C06" w:rsidP="00D32878">
      <w:pPr>
        <w:pStyle w:val="ac"/>
      </w:pPr>
    </w:p>
    <w:p w14:paraId="5B8F868F" w14:textId="77777777" w:rsidR="006B6C06" w:rsidRPr="00D32878" w:rsidRDefault="006B6C06" w:rsidP="00D32878">
      <w:pPr>
        <w:pStyle w:val="ac"/>
      </w:pPr>
    </w:p>
    <w:p w14:paraId="4EFC107E" w14:textId="77777777" w:rsidR="00832634" w:rsidRPr="00FD2496" w:rsidRDefault="00832634" w:rsidP="00CF1059">
      <w:pPr>
        <w:pStyle w:val="10"/>
        <w:outlineLvl w:val="0"/>
      </w:pPr>
      <w:bookmarkStart w:id="45" w:name="_Toc38442650"/>
      <w:bookmarkStart w:id="46" w:name="_Toc51079004"/>
      <w:r w:rsidRPr="00FD2496">
        <w:t>Диаграмма последовательностей</w:t>
      </w:r>
      <w:bookmarkEnd w:id="45"/>
      <w:bookmarkEnd w:id="46"/>
    </w:p>
    <w:p w14:paraId="2DF25FC2" w14:textId="4F471D6B" w:rsidR="00832634" w:rsidRPr="00542691" w:rsidRDefault="00832634" w:rsidP="00122087">
      <w:pPr>
        <w:pStyle w:val="ac"/>
        <w:rPr>
          <w:rFonts w:eastAsiaTheme="minorHAnsi" w:cstheme="minorBidi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48E12AA" wp14:editId="56529C77">
                <wp:simplePos x="0" y="0"/>
                <wp:positionH relativeFrom="page">
                  <wp:posOffset>1026860</wp:posOffset>
                </wp:positionH>
                <wp:positionV relativeFrom="paragraph">
                  <wp:posOffset>1569238</wp:posOffset>
                </wp:positionV>
                <wp:extent cx="6120130" cy="5229225"/>
                <wp:effectExtent l="0" t="0" r="1270" b="3175"/>
                <wp:wrapThrough wrapText="bothSides">
                  <wp:wrapPolygon edited="0">
                    <wp:start x="179" y="0"/>
                    <wp:lineTo x="179" y="20144"/>
                    <wp:lineTo x="10802" y="20144"/>
                    <wp:lineTo x="0" y="20354"/>
                    <wp:lineTo x="0" y="21561"/>
                    <wp:lineTo x="21560" y="21561"/>
                    <wp:lineTo x="21560" y="20354"/>
                    <wp:lineTo x="10802" y="20144"/>
                    <wp:lineTo x="21470" y="20144"/>
                    <wp:lineTo x="21380" y="0"/>
                    <wp:lineTo x="179" y="0"/>
                  </wp:wrapPolygon>
                </wp:wrapThrough>
                <wp:docPr id="55" name="Группа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5229225"/>
                          <a:chOff x="0" y="0"/>
                          <a:chExt cx="6120130" cy="5229225"/>
                        </a:xfrm>
                      </wpg:grpSpPr>
                      <pic:pic xmlns:pic="http://schemas.openxmlformats.org/drawingml/2006/picture">
                        <pic:nvPicPr>
                          <pic:cNvPr id="53" name="Рисунок 53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961" y="0"/>
                            <a:ext cx="5972207" cy="4878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4" name="Надпись 54"/>
                        <wps:cNvSpPr txBox="1"/>
                        <wps:spPr>
                          <a:xfrm>
                            <a:off x="0" y="4933950"/>
                            <a:ext cx="6120130" cy="2952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C9F60D" w14:textId="604C3B41" w:rsidR="00F00A69" w:rsidRPr="00556277" w:rsidRDefault="00F00A69" w:rsidP="00832634">
                              <w:pPr>
                                <w:pStyle w:val="ac"/>
                                <w:jc w:val="center"/>
                                <w:rPr>
                                  <w:b/>
                                  <w:noProof/>
                                </w:rPr>
                              </w:pPr>
                              <w:bookmarkStart w:id="47" w:name="_Ref38439927"/>
                              <w:r>
                                <w:t xml:space="preserve">Рисунок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Рисунок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9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Диаграмма последовательностей</w:t>
                              </w:r>
                              <w:bookmarkEnd w:id="4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8E12AA" id="Группа 55" o:spid="_x0000_s1036" style="position:absolute;left:0;text-align:left;margin-left:80.85pt;margin-top:123.55pt;width:481.9pt;height:411.75pt;z-index:251667456;mso-position-horizontal-relative:page" coordsize="61201,52292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">
                <v:shape id="Рисунок 53" o:spid="_x0000_s1037" type="#_x0000_t75" style="position:absolute;left:739;width:59722;height:487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">
                  <v:imagedata r:id="rId25" o:title=""/>
                </v:shape>
                <v:shape id="Надпись 54" o:spid="_x0000_s1038" type="#_x0000_t202" style="position:absolute;top:49339;width:61201;height:2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18C9F60D" w14:textId="604C3B41" w:rsidR="00F00A69" w:rsidRPr="00556277" w:rsidRDefault="00F00A69" w:rsidP="00832634">
                        <w:pPr>
                          <w:pStyle w:val="ac"/>
                          <w:jc w:val="center"/>
                          <w:rPr>
                            <w:b/>
                            <w:noProof/>
                          </w:rPr>
                        </w:pPr>
                        <w:bookmarkStart w:id="48" w:name="_Ref38439927"/>
                        <w:r>
                          <w:t xml:space="preserve">Рисунок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Рисунок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9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Диаграмма последовательностей</w:t>
                        </w:r>
                        <w:bookmarkEnd w:id="48"/>
                      </w:p>
                    </w:txbxContent>
                  </v:textbox>
                </v:shape>
                <w10:wrap type="through" anchorx="page"/>
              </v:group>
            </w:pict>
          </mc:Fallback>
        </mc:AlternateContent>
      </w:r>
      <w:r>
        <w:t xml:space="preserve"> Диаграмма последовательности о</w:t>
      </w:r>
      <w:r w:rsidRPr="004C7E34">
        <w:t xml:space="preserve">тображает взаимодействие объектов в динамике. </w:t>
      </w:r>
      <w:r>
        <w:t>Т.е.</w:t>
      </w:r>
      <w:r w:rsidRPr="004C7E34">
        <w:t xml:space="preserve"> диаграмма последовательностей отображает временные особенности передачи и приема сообщений объектами. </w:t>
      </w:r>
      <w:r>
        <w:t xml:space="preserve">На </w:t>
      </w:r>
      <w:r>
        <w:fldChar w:fldCharType="begin"/>
      </w:r>
      <w:r>
        <w:instrText xml:space="preserve"> REF _Ref38439927 \h  \* MERGEFORMAT </w:instrText>
      </w:r>
      <w:r>
        <w:fldChar w:fldCharType="separate"/>
      </w:r>
      <w:r w:rsidR="00F62073" w:rsidRPr="00F62073">
        <w:rPr>
          <w:i/>
          <w:u w:val="single"/>
        </w:rPr>
        <w:t xml:space="preserve">Рисунок 10 </w:t>
      </w:r>
      <w:r w:rsidR="00F62073" w:rsidRPr="00F62073">
        <w:rPr>
          <w:i/>
          <w:noProof/>
          <w:u w:val="single"/>
        </w:rPr>
        <w:t>-</w:t>
      </w:r>
      <w:r w:rsidR="00F62073">
        <w:t xml:space="preserve"> Диаграмма </w:t>
      </w:r>
      <w:proofErr w:type="spellStart"/>
      <w:r w:rsidR="00F62073">
        <w:t>последовательностей</w:t>
      </w:r>
      <w:r>
        <w:fldChar w:fldCharType="end"/>
      </w:r>
      <w:r>
        <w:t>представлен</w:t>
      </w:r>
      <w:proofErr w:type="spellEnd"/>
      <w:r>
        <w:t xml:space="preserve"> пример диаграммы</w:t>
      </w:r>
      <w:r w:rsidR="00EA51C0">
        <w:rPr>
          <w:lang w:val="en-US"/>
        </w:rPr>
        <w:t>.</w:t>
      </w:r>
      <w:r>
        <w:br w:type="page"/>
      </w:r>
    </w:p>
    <w:p w14:paraId="465060EE" w14:textId="77777777" w:rsidR="00832634" w:rsidRPr="00FD2496" w:rsidRDefault="00832634" w:rsidP="00CF1059">
      <w:pPr>
        <w:pStyle w:val="10"/>
        <w:jc w:val="left"/>
        <w:outlineLvl w:val="0"/>
      </w:pPr>
      <w:bookmarkStart w:id="49" w:name="_Toc38442652"/>
      <w:bookmarkStart w:id="50" w:name="_Toc51079005"/>
      <w:r w:rsidRPr="00FD2496">
        <w:lastRenderedPageBreak/>
        <w:t>Диаграмма состояний</w:t>
      </w:r>
      <w:bookmarkEnd w:id="49"/>
      <w:bookmarkEnd w:id="50"/>
    </w:p>
    <w:p w14:paraId="14A360EE" w14:textId="124B3E8F" w:rsidR="00832634" w:rsidRPr="00AA33EB" w:rsidRDefault="00832634" w:rsidP="00122087">
      <w:pPr>
        <w:pStyle w:val="ac"/>
      </w:pPr>
      <w:r>
        <w:rPr>
          <w:shd w:val="clear" w:color="auto" w:fill="FFFFFF"/>
        </w:rPr>
        <w:t xml:space="preserve">Диаграмма состояний показывает, как объект переходит из одного состояния в другое. На </w:t>
      </w:r>
      <w:r w:rsidRPr="00E33F79">
        <w:rPr>
          <w:i/>
          <w:u w:val="single"/>
          <w:shd w:val="clear" w:color="auto" w:fill="FFFFFF"/>
        </w:rPr>
        <w:fldChar w:fldCharType="begin"/>
      </w:r>
      <w:r w:rsidRPr="00E33F79">
        <w:rPr>
          <w:i/>
          <w:u w:val="single"/>
          <w:shd w:val="clear" w:color="auto" w:fill="FFFFFF"/>
        </w:rPr>
        <w:instrText xml:space="preserve"> REF _Ref38441256 \h  \* MERGEFORMAT </w:instrText>
      </w:r>
      <w:r w:rsidRPr="00E33F79">
        <w:rPr>
          <w:i/>
          <w:u w:val="single"/>
          <w:shd w:val="clear" w:color="auto" w:fill="FFFFFF"/>
        </w:rPr>
      </w:r>
      <w:r w:rsidRPr="00E33F79">
        <w:rPr>
          <w:i/>
          <w:u w:val="single"/>
          <w:shd w:val="clear" w:color="auto" w:fill="FFFFFF"/>
        </w:rPr>
        <w:fldChar w:fldCharType="separate"/>
      </w:r>
      <w:r w:rsidR="00F62073" w:rsidRPr="00F62073">
        <w:rPr>
          <w:i/>
          <w:u w:val="single"/>
        </w:rPr>
        <w:t xml:space="preserve">Рисунок 11 </w:t>
      </w:r>
      <w:r w:rsidR="00F62073" w:rsidRPr="00F62073">
        <w:rPr>
          <w:i/>
          <w:noProof/>
          <w:u w:val="single"/>
        </w:rPr>
        <w:t>-</w:t>
      </w:r>
      <w:r w:rsidR="00F62073" w:rsidRPr="00F62073">
        <w:rPr>
          <w:i/>
          <w:u w:val="single"/>
        </w:rPr>
        <w:t xml:space="preserve"> </w:t>
      </w:r>
      <w:r w:rsidR="00F62073">
        <w:t xml:space="preserve">Диаграмма состояний. </w:t>
      </w:r>
      <w:r w:rsidRPr="00E33F79">
        <w:rPr>
          <w:i/>
          <w:u w:val="single"/>
          <w:shd w:val="clear" w:color="auto" w:fill="FFFFFF"/>
        </w:rPr>
        <w:fldChar w:fldCharType="end"/>
      </w:r>
      <w:r>
        <w:rPr>
          <w:shd w:val="clear" w:color="auto" w:fill="FFFFFF"/>
        </w:rPr>
        <w:t xml:space="preserve">показано изменение состояний </w:t>
      </w:r>
      <w:r w:rsidR="00542691">
        <w:rPr>
          <w:shd w:val="clear" w:color="auto" w:fill="FFFFFF"/>
        </w:rPr>
        <w:t>записи на услуги</w:t>
      </w:r>
      <w:r>
        <w:rPr>
          <w:shd w:val="clear" w:color="auto" w:fill="FFFFFF"/>
        </w:rPr>
        <w:t>.</w:t>
      </w:r>
    </w:p>
    <w:p w14:paraId="5ACA5576" w14:textId="119A75F7" w:rsidR="00832634" w:rsidRPr="008578E3" w:rsidRDefault="00542691" w:rsidP="00122087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484A7D8" wp14:editId="066A7319">
                <wp:simplePos x="0" y="0"/>
                <wp:positionH relativeFrom="margin">
                  <wp:posOffset>3810</wp:posOffset>
                </wp:positionH>
                <wp:positionV relativeFrom="paragraph">
                  <wp:posOffset>186690</wp:posOffset>
                </wp:positionV>
                <wp:extent cx="6004560" cy="2557780"/>
                <wp:effectExtent l="0" t="0" r="2540" b="0"/>
                <wp:wrapTopAndBottom/>
                <wp:docPr id="60" name="Группа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4560" cy="2557780"/>
                          <a:chOff x="0" y="1649347"/>
                          <a:chExt cx="3247390" cy="3017268"/>
                        </a:xfrm>
                      </wpg:grpSpPr>
                      <pic:pic xmlns:pic="http://schemas.openxmlformats.org/drawingml/2006/picture">
                        <pic:nvPicPr>
                          <pic:cNvPr id="58" name="Рисунок 58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49347"/>
                            <a:ext cx="3247390" cy="1356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9" name="Надпись 59"/>
                        <wps:cNvSpPr txBox="1"/>
                        <wps:spPr>
                          <a:xfrm>
                            <a:off x="0" y="4053205"/>
                            <a:ext cx="3247390" cy="6134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F0BA3BB" w14:textId="37721ECC" w:rsidR="00F00A69" w:rsidRPr="00584F2C" w:rsidRDefault="00F00A69" w:rsidP="00832634">
                              <w:pPr>
                                <w:pStyle w:val="ac"/>
                                <w:jc w:val="center"/>
                                <w:rPr>
                                  <w:b/>
                                  <w:noProof/>
                                </w:rPr>
                              </w:pPr>
                              <w:bookmarkStart w:id="51" w:name="_Ref38441256"/>
                              <w:r>
                                <w:t xml:space="preserve">Рисунок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Рисунок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10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Диаграмма состояний. </w:t>
                              </w:r>
                              <w:bookmarkEnd w:id="51"/>
                              <w:r>
                                <w:t>Запись на услугу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84A7D8" id="Группа 60" o:spid="_x0000_s1039" style="position:absolute;margin-left:.3pt;margin-top:14.7pt;width:472.8pt;height:201.4pt;z-index:251669504;mso-position-horizontal-relative:margin;mso-width-relative:margin;mso-height-relative:margin" coordorigin=",16493" coordsize="32473,30172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">
                <v:shape id="Рисунок 58" o:spid="_x0000_s1040" type="#_x0000_t75" style="position:absolute;top:16493;width:32473;height:1356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">
                  <v:imagedata r:id="rId27" o:title=""/>
                </v:shape>
                <v:shape id="Надпись 59" o:spid="_x0000_s1041" type="#_x0000_t202" style="position:absolute;top:40532;width:32473;height:61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" stroked="f">
                  <v:textbox inset="0,0,0,0">
                    <w:txbxContent>
                      <w:p w14:paraId="1F0BA3BB" w14:textId="37721ECC" w:rsidR="00F00A69" w:rsidRPr="00584F2C" w:rsidRDefault="00F00A69" w:rsidP="00832634">
                        <w:pPr>
                          <w:pStyle w:val="ac"/>
                          <w:jc w:val="center"/>
                          <w:rPr>
                            <w:b/>
                            <w:noProof/>
                          </w:rPr>
                        </w:pPr>
                        <w:bookmarkStart w:id="52" w:name="_Ref38441256"/>
                        <w:r>
                          <w:t xml:space="preserve">Рисунок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Рисунок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10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Диаграмма состояний. </w:t>
                        </w:r>
                        <w:bookmarkEnd w:id="52"/>
                        <w:r>
                          <w:t>Запись на услугу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832634">
        <w:br w:type="page"/>
      </w:r>
    </w:p>
    <w:p w14:paraId="1F3D8941" w14:textId="77777777" w:rsidR="00832634" w:rsidRPr="00FD2496" w:rsidRDefault="00832634" w:rsidP="00CF1059">
      <w:pPr>
        <w:pStyle w:val="10"/>
        <w:outlineLvl w:val="0"/>
      </w:pPr>
      <w:r w:rsidRPr="00FD2496">
        <w:lastRenderedPageBreak/>
        <w:t xml:space="preserve"> </w:t>
      </w:r>
      <w:bookmarkStart w:id="53" w:name="_Toc38442653"/>
      <w:bookmarkStart w:id="54" w:name="_Toc51079006"/>
      <w:r w:rsidRPr="00FD2496">
        <w:t>Диаграмма активностей</w:t>
      </w:r>
      <w:bookmarkEnd w:id="53"/>
      <w:bookmarkEnd w:id="54"/>
    </w:p>
    <w:p w14:paraId="16C73FFB" w14:textId="77777777" w:rsidR="00832634" w:rsidRDefault="00832634" w:rsidP="00122087">
      <w:pPr>
        <w:pStyle w:val="ac"/>
      </w:pPr>
      <w:r>
        <w:t>М</w:t>
      </w:r>
      <w:r w:rsidRPr="00903A73">
        <w:t>оделируя поведение проектируемой системы, часто</w:t>
      </w:r>
      <w:r>
        <w:t xml:space="preserve"> недостаточно изобразить последовательности</w:t>
      </w:r>
      <w:r w:rsidRPr="00903A73">
        <w:t>, а нужно также раскрыть детали алгоритмической реализации операций</w:t>
      </w:r>
      <w:r>
        <w:t>.</w:t>
      </w:r>
    </w:p>
    <w:p w14:paraId="74EE50F4" w14:textId="32D4D327" w:rsidR="00832634" w:rsidRPr="00903A73" w:rsidRDefault="00832634" w:rsidP="00122087">
      <w:pPr>
        <w:pStyle w:val="ac"/>
      </w:pPr>
      <w:r>
        <w:t xml:space="preserve">Диаграммы активностей </w:t>
      </w:r>
      <w:r w:rsidR="00D32878">
        <w:t>представлена</w:t>
      </w:r>
      <w:r>
        <w:t xml:space="preserve"> на  </w:t>
      </w:r>
      <w:r w:rsidRPr="00903A73">
        <w:rPr>
          <w:i/>
          <w:u w:val="single"/>
        </w:rPr>
        <w:fldChar w:fldCharType="begin"/>
      </w:r>
      <w:r w:rsidRPr="00903A73">
        <w:rPr>
          <w:i/>
          <w:u w:val="single"/>
        </w:rPr>
        <w:instrText xml:space="preserve"> REF _Ref38442017 \h </w:instrText>
      </w:r>
      <w:r>
        <w:rPr>
          <w:i/>
          <w:u w:val="single"/>
        </w:rPr>
        <w:instrText xml:space="preserve"> \* MERGEFORMAT </w:instrText>
      </w:r>
      <w:r w:rsidRPr="00903A73">
        <w:rPr>
          <w:i/>
          <w:u w:val="single"/>
        </w:rPr>
      </w:r>
      <w:r w:rsidRPr="00903A73">
        <w:rPr>
          <w:i/>
          <w:u w:val="single"/>
        </w:rPr>
        <w:fldChar w:fldCharType="separate"/>
      </w:r>
      <w:r w:rsidR="00F62073" w:rsidRPr="00F62073">
        <w:rPr>
          <w:i/>
          <w:u w:val="single"/>
        </w:rPr>
        <w:t xml:space="preserve">Рисунок 12 </w:t>
      </w:r>
      <w:r w:rsidR="00F62073" w:rsidRPr="00F62073">
        <w:rPr>
          <w:i/>
          <w:noProof/>
          <w:u w:val="single"/>
        </w:rPr>
        <w:t>-</w:t>
      </w:r>
      <w:r w:rsidR="00F62073">
        <w:t xml:space="preserve"> Диаграмма активностей. Проверка </w:t>
      </w:r>
      <w:r w:rsidRPr="00903A73">
        <w:rPr>
          <w:i/>
          <w:u w:val="single"/>
        </w:rPr>
        <w:fldChar w:fldCharType="end"/>
      </w:r>
      <w:r>
        <w:t xml:space="preserve"> </w:t>
      </w:r>
    </w:p>
    <w:p w14:paraId="75A4997F" w14:textId="77777777" w:rsidR="00832634" w:rsidRDefault="00832634" w:rsidP="00122087"/>
    <w:p w14:paraId="46A19CE4" w14:textId="77777777" w:rsidR="00832634" w:rsidRDefault="00832634" w:rsidP="00122087"/>
    <w:p w14:paraId="410CA521" w14:textId="77777777" w:rsidR="00832634" w:rsidRDefault="00832634" w:rsidP="00122087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C7D55A8" wp14:editId="7D8E57AB">
                <wp:simplePos x="0" y="0"/>
                <wp:positionH relativeFrom="page">
                  <wp:align>center</wp:align>
                </wp:positionH>
                <wp:positionV relativeFrom="paragraph">
                  <wp:posOffset>9496</wp:posOffset>
                </wp:positionV>
                <wp:extent cx="4162425" cy="6376670"/>
                <wp:effectExtent l="0" t="0" r="3175" b="0"/>
                <wp:wrapThrough wrapText="bothSides">
                  <wp:wrapPolygon edited="0">
                    <wp:start x="725" y="0"/>
                    <wp:lineTo x="725" y="19273"/>
                    <wp:lineTo x="0" y="19617"/>
                    <wp:lineTo x="0" y="21553"/>
                    <wp:lineTo x="21551" y="21553"/>
                    <wp:lineTo x="21551" y="19617"/>
                    <wp:lineTo x="20760" y="19273"/>
                    <wp:lineTo x="20760" y="0"/>
                    <wp:lineTo x="725" y="0"/>
                  </wp:wrapPolygon>
                </wp:wrapThrough>
                <wp:docPr id="68" name="Группа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2425" cy="6376670"/>
                          <a:chOff x="0" y="0"/>
                          <a:chExt cx="4162425" cy="6376670"/>
                        </a:xfrm>
                      </wpg:grpSpPr>
                      <pic:pic xmlns:pic="http://schemas.openxmlformats.org/drawingml/2006/picture">
                        <pic:nvPicPr>
                          <pic:cNvPr id="42" name="Рисунок 42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497" y="0"/>
                            <a:ext cx="3821430" cy="5732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6" name="Надпись 66"/>
                        <wps:cNvSpPr txBox="1"/>
                        <wps:spPr>
                          <a:xfrm>
                            <a:off x="0" y="5786120"/>
                            <a:ext cx="4162425" cy="5905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090C6F" w14:textId="2A4BC679" w:rsidR="00F00A69" w:rsidRPr="00A14204" w:rsidRDefault="00F00A69" w:rsidP="00832634">
                              <w:pPr>
                                <w:pStyle w:val="ac"/>
                                <w:jc w:val="center"/>
                                <w:rPr>
                                  <w:noProof/>
                                  <w:sz w:val="24"/>
                                </w:rPr>
                              </w:pPr>
                              <w:bookmarkStart w:id="55" w:name="_Ref38442017"/>
                              <w:r>
                                <w:t xml:space="preserve">Рисунок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Рисунок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Диаграмма активностей. Проверка </w:t>
                              </w:r>
                              <w:bookmarkEnd w:id="55"/>
                              <w:r>
                                <w:t>услуги и запись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7D55A8" id="Группа 68" o:spid="_x0000_s1042" style="position:absolute;margin-left:0;margin-top:.75pt;width:327.75pt;height:502.1pt;z-index:251671552;mso-position-horizontal:center;mso-position-horizontal-relative:page" coordsize="41624,63766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">
                <v:shape id="Рисунок 42" o:spid="_x0000_s1043" type="#_x0000_t75" style="position:absolute;left:1704;width:38215;height:5732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">
                  <v:imagedata r:id="rId29" o:title=""/>
                </v:shape>
                <v:shape id="Надпись 66" o:spid="_x0000_s1044" type="#_x0000_t202" style="position:absolute;top:57861;width:41624;height:5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57090C6F" w14:textId="2A4BC679" w:rsidR="00F00A69" w:rsidRPr="00A14204" w:rsidRDefault="00F00A69" w:rsidP="00832634">
                        <w:pPr>
                          <w:pStyle w:val="ac"/>
                          <w:jc w:val="center"/>
                          <w:rPr>
                            <w:noProof/>
                            <w:sz w:val="24"/>
                          </w:rPr>
                        </w:pPr>
                        <w:bookmarkStart w:id="56" w:name="_Ref38442017"/>
                        <w:r>
                          <w:t xml:space="preserve">Рисунок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Рисунок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11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Диаграмма активностей. Проверка </w:t>
                        </w:r>
                        <w:bookmarkEnd w:id="56"/>
                        <w:r>
                          <w:t>услуги и запись</w:t>
                        </w:r>
                      </w:p>
                    </w:txbxContent>
                  </v:textbox>
                </v:shape>
                <w10:wrap type="through" anchorx="page"/>
              </v:group>
            </w:pict>
          </mc:Fallback>
        </mc:AlternateContent>
      </w:r>
    </w:p>
    <w:p w14:paraId="1D27B5B6" w14:textId="77777777" w:rsidR="00832634" w:rsidRDefault="00832634" w:rsidP="00122087"/>
    <w:p w14:paraId="1772CEFA" w14:textId="77777777" w:rsidR="00832634" w:rsidRDefault="00832634" w:rsidP="00122087"/>
    <w:p w14:paraId="2A7B07B7" w14:textId="77777777" w:rsidR="00832634" w:rsidRDefault="00832634" w:rsidP="00122087"/>
    <w:p w14:paraId="4CE3C87A" w14:textId="77777777" w:rsidR="00832634" w:rsidRDefault="00832634" w:rsidP="00122087"/>
    <w:p w14:paraId="598ED7B8" w14:textId="77777777" w:rsidR="00832634" w:rsidRDefault="00832634" w:rsidP="00122087"/>
    <w:p w14:paraId="57F6A128" w14:textId="77777777" w:rsidR="00832634" w:rsidRDefault="00832634" w:rsidP="00122087"/>
    <w:p w14:paraId="2B916A47" w14:textId="77777777" w:rsidR="00832634" w:rsidRDefault="00832634" w:rsidP="00122087"/>
    <w:p w14:paraId="04A6EB1B" w14:textId="77777777" w:rsidR="00832634" w:rsidRDefault="00832634" w:rsidP="00122087"/>
    <w:p w14:paraId="12961EF6" w14:textId="77777777" w:rsidR="00832634" w:rsidRDefault="00832634" w:rsidP="00122087"/>
    <w:p w14:paraId="242E8708" w14:textId="77777777" w:rsidR="00832634" w:rsidRDefault="00832634" w:rsidP="00122087"/>
    <w:p w14:paraId="27FEF235" w14:textId="77777777" w:rsidR="00832634" w:rsidRDefault="00832634" w:rsidP="00122087"/>
    <w:p w14:paraId="7A9EACD9" w14:textId="77777777" w:rsidR="00832634" w:rsidRDefault="00832634" w:rsidP="00122087"/>
    <w:p w14:paraId="3459F99E" w14:textId="77777777" w:rsidR="00832634" w:rsidRDefault="00832634" w:rsidP="00122087"/>
    <w:p w14:paraId="7AC9F4BE" w14:textId="77777777" w:rsidR="00832634" w:rsidRDefault="00832634" w:rsidP="00122087"/>
    <w:p w14:paraId="30BF0EC4" w14:textId="77777777" w:rsidR="00832634" w:rsidRDefault="00832634" w:rsidP="00122087"/>
    <w:p w14:paraId="2CA644DA" w14:textId="77777777" w:rsidR="00832634" w:rsidRDefault="00832634" w:rsidP="00122087"/>
    <w:p w14:paraId="01AC3C43" w14:textId="77777777" w:rsidR="00832634" w:rsidRDefault="00832634" w:rsidP="00122087"/>
    <w:p w14:paraId="47907A61" w14:textId="77777777" w:rsidR="00832634" w:rsidRDefault="00832634" w:rsidP="00122087"/>
    <w:p w14:paraId="0CB3C33F" w14:textId="77777777" w:rsidR="00832634" w:rsidRDefault="00832634" w:rsidP="00122087"/>
    <w:p w14:paraId="6755F07F" w14:textId="77777777" w:rsidR="00832634" w:rsidRDefault="00832634" w:rsidP="00122087"/>
    <w:p w14:paraId="772B9A59" w14:textId="571AC738" w:rsidR="00832634" w:rsidRDefault="00832634" w:rsidP="00122087">
      <w:pPr>
        <w:rPr>
          <w:rFonts w:eastAsiaTheme="majorEastAsia" w:cstheme="majorBidi"/>
          <w:b/>
          <w:sz w:val="28"/>
          <w:szCs w:val="32"/>
        </w:rPr>
      </w:pPr>
    </w:p>
    <w:p w14:paraId="3959A2A9" w14:textId="3EC1F5C7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31FE989A" w14:textId="0F312676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6B9D4086" w14:textId="0AC155B6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3601D280" w14:textId="7EF558DB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255EBA07" w14:textId="3E136ABF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09F2F0D0" w14:textId="480D23B8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3B20209D" w14:textId="5A8FE78C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5DB2CEC2" w14:textId="2FB2CDB5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798A5B70" w14:textId="4BE2CADA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568CEE14" w14:textId="779649C8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5B9979A9" w14:textId="29DD39EA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2703809B" w14:textId="4C696F6F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03E4C6DA" w14:textId="7AAD3E48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633B4CFC" w14:textId="7505510F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6803B3C5" w14:textId="5FC2859D" w:rsidR="00966058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448CC86D" w14:textId="67F1E91E" w:rsidR="006B6C06" w:rsidRDefault="006B6C06" w:rsidP="00122087">
      <w:pPr>
        <w:rPr>
          <w:rFonts w:eastAsiaTheme="majorEastAsia" w:cstheme="majorBidi"/>
          <w:b/>
          <w:sz w:val="28"/>
          <w:szCs w:val="32"/>
        </w:rPr>
      </w:pPr>
    </w:p>
    <w:p w14:paraId="468916D7" w14:textId="77777777" w:rsidR="006B6C06" w:rsidRDefault="006B6C06" w:rsidP="00122087">
      <w:pPr>
        <w:rPr>
          <w:rFonts w:eastAsiaTheme="majorEastAsia" w:cstheme="majorBidi"/>
          <w:b/>
          <w:sz w:val="28"/>
          <w:szCs w:val="32"/>
        </w:rPr>
      </w:pPr>
    </w:p>
    <w:p w14:paraId="36EE725A" w14:textId="77777777" w:rsidR="00966058" w:rsidRPr="00F4649A" w:rsidRDefault="00966058" w:rsidP="00122087">
      <w:pPr>
        <w:rPr>
          <w:rFonts w:eastAsiaTheme="majorEastAsia" w:cstheme="majorBidi"/>
          <w:b/>
          <w:sz w:val="28"/>
          <w:szCs w:val="32"/>
        </w:rPr>
      </w:pPr>
    </w:p>
    <w:p w14:paraId="5ECD3487" w14:textId="77777777" w:rsidR="00832634" w:rsidRPr="00FD2496" w:rsidRDefault="00832634" w:rsidP="00CF1059">
      <w:pPr>
        <w:pStyle w:val="10"/>
        <w:outlineLvl w:val="0"/>
      </w:pPr>
      <w:bookmarkStart w:id="57" w:name="_Toc38442654"/>
      <w:bookmarkStart w:id="58" w:name="_Toc51079007"/>
      <w:r w:rsidRPr="00FD2496">
        <w:t>Диаграмма развертывания</w:t>
      </w:r>
      <w:bookmarkEnd w:id="57"/>
      <w:bookmarkEnd w:id="58"/>
    </w:p>
    <w:p w14:paraId="16C36972" w14:textId="324EC7F1" w:rsidR="00832634" w:rsidRDefault="00832634" w:rsidP="00122087">
      <w:pPr>
        <w:rPr>
          <w:sz w:val="28"/>
          <w:szCs w:val="28"/>
        </w:rPr>
      </w:pPr>
      <w:r w:rsidRPr="00D32878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978BEF9" wp14:editId="4BD825FC">
                <wp:simplePos x="0" y="0"/>
                <wp:positionH relativeFrom="page">
                  <wp:align>center</wp:align>
                </wp:positionH>
                <wp:positionV relativeFrom="paragraph">
                  <wp:posOffset>1449070</wp:posOffset>
                </wp:positionV>
                <wp:extent cx="6120130" cy="6513830"/>
                <wp:effectExtent l="0" t="0" r="1270" b="1270"/>
                <wp:wrapThrough wrapText="bothSides">
                  <wp:wrapPolygon edited="0">
                    <wp:start x="7530" y="0"/>
                    <wp:lineTo x="7530" y="19372"/>
                    <wp:lineTo x="8427" y="19541"/>
                    <wp:lineTo x="0" y="19667"/>
                    <wp:lineTo x="0" y="21562"/>
                    <wp:lineTo x="21560" y="21562"/>
                    <wp:lineTo x="21560" y="19667"/>
                    <wp:lineTo x="12505" y="19541"/>
                    <wp:lineTo x="13312" y="19330"/>
                    <wp:lineTo x="13267" y="0"/>
                    <wp:lineTo x="7530" y="0"/>
                  </wp:wrapPolygon>
                </wp:wrapThrough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6513921"/>
                          <a:chOff x="0" y="0"/>
                          <a:chExt cx="6120130" cy="3379470"/>
                        </a:xfrm>
                      </wpg:grpSpPr>
                      <pic:pic xmlns:pic="http://schemas.openxmlformats.org/drawingml/2006/picture">
                        <pic:nvPicPr>
                          <pic:cNvPr id="75" name="Рисунок 75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572" y="0"/>
                            <a:ext cx="1587296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6" name="Надпись 76"/>
                        <wps:cNvSpPr txBox="1"/>
                        <wps:spPr>
                          <a:xfrm>
                            <a:off x="0" y="3084195"/>
                            <a:ext cx="6120130" cy="2952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C0D681C" w14:textId="27264908" w:rsidR="00F00A69" w:rsidRPr="00160E65" w:rsidRDefault="00F00A69" w:rsidP="00832634">
                              <w:pPr>
                                <w:pStyle w:val="ac"/>
                                <w:jc w:val="center"/>
                                <w:rPr>
                                  <w:b/>
                                  <w:noProof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Рисунок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Диаграмма развертывания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78BEF9" id="Группа 77" o:spid="_x0000_s1045" style="position:absolute;margin-left:0;margin-top:114.1pt;width:481.9pt;height:512.9pt;z-index:251673600;mso-position-horizontal:center;mso-position-horizontal-relative:page;mso-height-relative:margin" coordsize="61201,33794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">
                <v:shape id="Рисунок 75" o:spid="_x0000_s1046" type="#_x0000_t75" style="position:absolute;left:21645;width:15873;height:3027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">
                  <v:imagedata r:id="rId31" o:title=""/>
                </v:shape>
                <v:shape id="Надпись 76" o:spid="_x0000_s1047" type="#_x0000_t202" style="position:absolute;top:30841;width:61201;height:2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" stroked="f">
                  <v:textbox inset="0,0,0,0">
                    <w:txbxContent>
                      <w:p w14:paraId="2C0D681C" w14:textId="27264908" w:rsidR="00F00A69" w:rsidRPr="00160E65" w:rsidRDefault="00F00A69" w:rsidP="00832634">
                        <w:pPr>
                          <w:pStyle w:val="ac"/>
                          <w:jc w:val="center"/>
                          <w:rPr>
                            <w:b/>
                            <w:noProof/>
                          </w:rPr>
                        </w:pPr>
                        <w:r>
                          <w:t xml:space="preserve">Рисунок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Рисунок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12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Диаграмма развертывания</w:t>
                        </w:r>
                      </w:p>
                    </w:txbxContent>
                  </v:textbox>
                </v:shape>
                <w10:wrap type="through" anchorx="page"/>
              </v:group>
            </w:pict>
          </mc:Fallback>
        </mc:AlternateContent>
      </w:r>
      <w:r w:rsidRPr="00D32878">
        <w:rPr>
          <w:sz w:val="28"/>
          <w:szCs w:val="28"/>
        </w:rPr>
        <w:t>Диаграмма развертывания должна показывать, какие аппаратные компоненты существуют, какие программные компоненты работают на каждом узле, и как различные части этого комплекса соединяются друг</w:t>
      </w:r>
      <w:r w:rsidR="00D32878">
        <w:rPr>
          <w:sz w:val="28"/>
          <w:szCs w:val="28"/>
        </w:rPr>
        <w:t xml:space="preserve"> с другом</w:t>
      </w:r>
    </w:p>
    <w:p w14:paraId="1359313C" w14:textId="50577FDE" w:rsidR="006B6C06" w:rsidRDefault="006B6C06" w:rsidP="00122087">
      <w:pPr>
        <w:rPr>
          <w:sz w:val="28"/>
          <w:szCs w:val="28"/>
        </w:rPr>
      </w:pPr>
    </w:p>
    <w:p w14:paraId="47D13832" w14:textId="4065BA1E" w:rsidR="0032704C" w:rsidRDefault="0032704C" w:rsidP="00122087">
      <w:pPr>
        <w:rPr>
          <w:sz w:val="28"/>
          <w:szCs w:val="28"/>
        </w:rPr>
      </w:pPr>
    </w:p>
    <w:p w14:paraId="19A1F694" w14:textId="757D51E5" w:rsidR="0032704C" w:rsidRDefault="0032704C" w:rsidP="00122087">
      <w:pPr>
        <w:rPr>
          <w:sz w:val="28"/>
          <w:szCs w:val="28"/>
        </w:rPr>
      </w:pPr>
    </w:p>
    <w:p w14:paraId="63BBBEFE" w14:textId="349AF968" w:rsidR="0032704C" w:rsidRDefault="0032704C" w:rsidP="00122087">
      <w:pPr>
        <w:rPr>
          <w:sz w:val="28"/>
          <w:szCs w:val="28"/>
        </w:rPr>
      </w:pPr>
    </w:p>
    <w:p w14:paraId="385ECA2C" w14:textId="277EC716" w:rsidR="0032704C" w:rsidRDefault="0032704C" w:rsidP="00122087">
      <w:pPr>
        <w:rPr>
          <w:sz w:val="28"/>
          <w:szCs w:val="28"/>
        </w:rPr>
      </w:pPr>
    </w:p>
    <w:p w14:paraId="45A86D4F" w14:textId="69765320" w:rsidR="0032704C" w:rsidRDefault="0032704C" w:rsidP="00122087">
      <w:pPr>
        <w:rPr>
          <w:sz w:val="28"/>
          <w:szCs w:val="28"/>
        </w:rPr>
      </w:pPr>
    </w:p>
    <w:p w14:paraId="7B5FF43F" w14:textId="2B2A1E3B" w:rsidR="0032704C" w:rsidRDefault="0032704C" w:rsidP="00122087">
      <w:pPr>
        <w:rPr>
          <w:sz w:val="28"/>
          <w:szCs w:val="28"/>
        </w:rPr>
      </w:pPr>
    </w:p>
    <w:p w14:paraId="09D69554" w14:textId="082B6D78" w:rsidR="0032704C" w:rsidRDefault="0032704C" w:rsidP="00122087">
      <w:pPr>
        <w:rPr>
          <w:sz w:val="28"/>
          <w:szCs w:val="28"/>
        </w:rPr>
      </w:pPr>
    </w:p>
    <w:p w14:paraId="05133FAE" w14:textId="4E7EBAB2" w:rsidR="0032704C" w:rsidRDefault="0032704C" w:rsidP="00122087">
      <w:pPr>
        <w:rPr>
          <w:sz w:val="28"/>
          <w:szCs w:val="28"/>
        </w:rPr>
      </w:pPr>
    </w:p>
    <w:p w14:paraId="6ECD1940" w14:textId="4D4E9D3E" w:rsidR="0032704C" w:rsidRDefault="0032704C" w:rsidP="00122087">
      <w:pPr>
        <w:rPr>
          <w:sz w:val="28"/>
          <w:szCs w:val="28"/>
        </w:rPr>
      </w:pPr>
    </w:p>
    <w:p w14:paraId="5BF32A10" w14:textId="1AA1A026" w:rsidR="0032704C" w:rsidRDefault="0032704C" w:rsidP="00122087">
      <w:pPr>
        <w:rPr>
          <w:sz w:val="28"/>
          <w:szCs w:val="28"/>
        </w:rPr>
      </w:pPr>
    </w:p>
    <w:p w14:paraId="4589A0B4" w14:textId="4BE6FD7F" w:rsidR="0032704C" w:rsidRDefault="0032704C" w:rsidP="00122087">
      <w:pPr>
        <w:rPr>
          <w:sz w:val="28"/>
          <w:szCs w:val="28"/>
        </w:rPr>
      </w:pPr>
    </w:p>
    <w:p w14:paraId="7797BE62" w14:textId="136FC039" w:rsidR="0032704C" w:rsidRDefault="0032704C" w:rsidP="00122087">
      <w:pPr>
        <w:rPr>
          <w:sz w:val="28"/>
          <w:szCs w:val="28"/>
        </w:rPr>
      </w:pPr>
    </w:p>
    <w:p w14:paraId="412DFFAE" w14:textId="1CB6A029" w:rsidR="0032704C" w:rsidRDefault="0032704C" w:rsidP="00122087">
      <w:pPr>
        <w:rPr>
          <w:sz w:val="28"/>
          <w:szCs w:val="28"/>
        </w:rPr>
      </w:pPr>
    </w:p>
    <w:p w14:paraId="252B1897" w14:textId="015B2E94" w:rsidR="0032704C" w:rsidRDefault="0032704C" w:rsidP="00122087">
      <w:pPr>
        <w:rPr>
          <w:sz w:val="28"/>
          <w:szCs w:val="28"/>
        </w:rPr>
      </w:pPr>
    </w:p>
    <w:p w14:paraId="22168F73" w14:textId="568A04A5" w:rsidR="0032704C" w:rsidRDefault="0032704C" w:rsidP="00122087">
      <w:pPr>
        <w:rPr>
          <w:sz w:val="28"/>
          <w:szCs w:val="28"/>
        </w:rPr>
      </w:pPr>
    </w:p>
    <w:p w14:paraId="07E1196E" w14:textId="619946E8" w:rsidR="0032704C" w:rsidRDefault="0032704C" w:rsidP="00122087">
      <w:pPr>
        <w:rPr>
          <w:sz w:val="28"/>
          <w:szCs w:val="28"/>
        </w:rPr>
      </w:pPr>
    </w:p>
    <w:p w14:paraId="50422A17" w14:textId="15559F35" w:rsidR="0032704C" w:rsidRDefault="0032704C" w:rsidP="00122087">
      <w:pPr>
        <w:rPr>
          <w:sz w:val="28"/>
          <w:szCs w:val="28"/>
        </w:rPr>
      </w:pPr>
    </w:p>
    <w:p w14:paraId="10C9687B" w14:textId="19BA0151" w:rsidR="0032704C" w:rsidRDefault="0032704C" w:rsidP="00122087">
      <w:pPr>
        <w:rPr>
          <w:sz w:val="28"/>
          <w:szCs w:val="28"/>
        </w:rPr>
      </w:pPr>
    </w:p>
    <w:p w14:paraId="0FD1309C" w14:textId="67427C47" w:rsidR="0032704C" w:rsidRDefault="0032704C" w:rsidP="00122087">
      <w:pPr>
        <w:rPr>
          <w:sz w:val="28"/>
          <w:szCs w:val="28"/>
        </w:rPr>
      </w:pPr>
    </w:p>
    <w:p w14:paraId="7CA6A50D" w14:textId="2016EE31" w:rsidR="0032704C" w:rsidRDefault="0032704C" w:rsidP="00122087">
      <w:pPr>
        <w:rPr>
          <w:sz w:val="28"/>
          <w:szCs w:val="28"/>
        </w:rPr>
      </w:pPr>
    </w:p>
    <w:p w14:paraId="2ABC9B0E" w14:textId="209525FB" w:rsidR="0032704C" w:rsidRDefault="0032704C" w:rsidP="00122087">
      <w:pPr>
        <w:rPr>
          <w:sz w:val="28"/>
          <w:szCs w:val="28"/>
        </w:rPr>
      </w:pPr>
    </w:p>
    <w:p w14:paraId="14DEC303" w14:textId="40EBFFBD" w:rsidR="0032704C" w:rsidRDefault="0032704C" w:rsidP="00122087">
      <w:pPr>
        <w:rPr>
          <w:sz w:val="28"/>
          <w:szCs w:val="28"/>
        </w:rPr>
      </w:pPr>
    </w:p>
    <w:p w14:paraId="38BED199" w14:textId="0B7BAF8E" w:rsidR="0032704C" w:rsidRDefault="0032704C" w:rsidP="00122087">
      <w:pPr>
        <w:rPr>
          <w:sz w:val="28"/>
          <w:szCs w:val="28"/>
        </w:rPr>
      </w:pPr>
    </w:p>
    <w:p w14:paraId="230A8D51" w14:textId="66DC0EC7" w:rsidR="0032704C" w:rsidRDefault="0032704C" w:rsidP="00122087">
      <w:pPr>
        <w:rPr>
          <w:sz w:val="28"/>
          <w:szCs w:val="28"/>
        </w:rPr>
      </w:pPr>
    </w:p>
    <w:p w14:paraId="232FC488" w14:textId="7A935FE2" w:rsidR="0032704C" w:rsidRDefault="0032704C" w:rsidP="00122087">
      <w:pPr>
        <w:rPr>
          <w:sz w:val="28"/>
          <w:szCs w:val="28"/>
        </w:rPr>
      </w:pPr>
    </w:p>
    <w:p w14:paraId="02D25013" w14:textId="59569CD4" w:rsidR="0032704C" w:rsidRDefault="0032704C" w:rsidP="00122087">
      <w:pPr>
        <w:rPr>
          <w:sz w:val="28"/>
          <w:szCs w:val="28"/>
        </w:rPr>
      </w:pPr>
    </w:p>
    <w:p w14:paraId="6ACB4622" w14:textId="134E8462" w:rsidR="0032704C" w:rsidRDefault="0032704C" w:rsidP="00122087">
      <w:pPr>
        <w:rPr>
          <w:sz w:val="28"/>
          <w:szCs w:val="28"/>
        </w:rPr>
      </w:pPr>
    </w:p>
    <w:p w14:paraId="46396B28" w14:textId="23D0C948" w:rsidR="0032704C" w:rsidRDefault="0032704C" w:rsidP="00122087">
      <w:pPr>
        <w:rPr>
          <w:sz w:val="28"/>
          <w:szCs w:val="28"/>
        </w:rPr>
      </w:pPr>
    </w:p>
    <w:p w14:paraId="1BC68A47" w14:textId="2AB38555" w:rsidR="0032704C" w:rsidRDefault="0032704C" w:rsidP="00122087">
      <w:pPr>
        <w:rPr>
          <w:sz w:val="28"/>
          <w:szCs w:val="28"/>
        </w:rPr>
      </w:pPr>
    </w:p>
    <w:p w14:paraId="440EE8EB" w14:textId="0B0A4D73" w:rsidR="0032704C" w:rsidRDefault="0032704C" w:rsidP="00122087">
      <w:pPr>
        <w:rPr>
          <w:sz w:val="28"/>
          <w:szCs w:val="28"/>
        </w:rPr>
      </w:pPr>
    </w:p>
    <w:p w14:paraId="2549F298" w14:textId="20EC8571" w:rsidR="0032704C" w:rsidRDefault="0032704C" w:rsidP="00122087">
      <w:pPr>
        <w:rPr>
          <w:sz w:val="28"/>
          <w:szCs w:val="28"/>
        </w:rPr>
      </w:pPr>
    </w:p>
    <w:p w14:paraId="2CC7F9D2" w14:textId="0EC7C8DB" w:rsidR="0032704C" w:rsidRDefault="0032704C" w:rsidP="00122087">
      <w:pPr>
        <w:rPr>
          <w:sz w:val="28"/>
          <w:szCs w:val="28"/>
        </w:rPr>
      </w:pPr>
    </w:p>
    <w:p w14:paraId="21712BB0" w14:textId="0DA5C646" w:rsidR="0032704C" w:rsidRDefault="0032704C" w:rsidP="00122087">
      <w:pPr>
        <w:rPr>
          <w:sz w:val="28"/>
          <w:szCs w:val="28"/>
        </w:rPr>
      </w:pPr>
    </w:p>
    <w:p w14:paraId="2BB41BE9" w14:textId="379F8121" w:rsidR="0032704C" w:rsidRDefault="0032704C" w:rsidP="00122087">
      <w:pPr>
        <w:rPr>
          <w:sz w:val="28"/>
          <w:szCs w:val="28"/>
        </w:rPr>
      </w:pPr>
    </w:p>
    <w:p w14:paraId="7D298D66" w14:textId="3E228E05" w:rsidR="0032704C" w:rsidRDefault="0032704C" w:rsidP="00122087">
      <w:pPr>
        <w:rPr>
          <w:sz w:val="28"/>
          <w:szCs w:val="28"/>
        </w:rPr>
      </w:pPr>
    </w:p>
    <w:p w14:paraId="4EAF3B58" w14:textId="33847D88" w:rsidR="0032704C" w:rsidRDefault="0032704C" w:rsidP="00122087">
      <w:pPr>
        <w:rPr>
          <w:sz w:val="28"/>
          <w:szCs w:val="28"/>
        </w:rPr>
      </w:pPr>
    </w:p>
    <w:p w14:paraId="7CD086B8" w14:textId="7DD4C657" w:rsidR="0032704C" w:rsidRPr="0032704C" w:rsidRDefault="0032704C" w:rsidP="00020B9F">
      <w:pPr>
        <w:pStyle w:val="10"/>
        <w:jc w:val="left"/>
        <w:outlineLvl w:val="0"/>
      </w:pPr>
      <w:bookmarkStart w:id="59" w:name="_Toc51079008"/>
      <w:r w:rsidRPr="00020B9F">
        <w:t>Реализация</w:t>
      </w:r>
      <w:bookmarkEnd w:id="59"/>
    </w:p>
    <w:p w14:paraId="6C8A0C6A" w14:textId="0C246F65" w:rsidR="0032704C" w:rsidRDefault="00020B9F" w:rsidP="0012208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D237B3" wp14:editId="4F3B6D63">
                <wp:simplePos x="0" y="0"/>
                <wp:positionH relativeFrom="column">
                  <wp:posOffset>-882650</wp:posOffset>
                </wp:positionH>
                <wp:positionV relativeFrom="paragraph">
                  <wp:posOffset>4249420</wp:posOffset>
                </wp:positionV>
                <wp:extent cx="70942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4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B39A95" w14:textId="5C8AD590" w:rsidR="00F00A69" w:rsidRPr="00020B9F" w:rsidRDefault="00F00A69" w:rsidP="00020B9F">
                            <w:pPr>
                              <w:pStyle w:val="ae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020B9F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020B9F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020B9F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020B9F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13</w:t>
                            </w:r>
                            <w:r w:rsidRPr="00020B9F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020B9F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Диаграмма общей архитектуры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D237B3" id="Надпись 1" o:spid="_x0000_s1048" type="#_x0000_t202" style="position:absolute;margin-left:-69.5pt;margin-top:334.6pt;width:558.6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" stroked="f">
                <v:textbox style="mso-fit-shape-to-text:t" inset="0,0,0,0">
                  <w:txbxContent>
                    <w:p w14:paraId="2DB39A95" w14:textId="5C8AD590" w:rsidR="00F00A69" w:rsidRPr="00020B9F" w:rsidRDefault="00F00A69" w:rsidP="00020B9F">
                      <w:pPr>
                        <w:pStyle w:val="ae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020B9F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020B9F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020B9F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020B9F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  <w:t>13</w:t>
                      </w:r>
                      <w:r w:rsidRPr="00020B9F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020B9F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Диаграмма общей архитектуры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85920" w:rsidRPr="00D32878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FCDBB92" wp14:editId="780E776A">
                <wp:simplePos x="0" y="0"/>
                <wp:positionH relativeFrom="page">
                  <wp:posOffset>197485</wp:posOffset>
                </wp:positionH>
                <wp:positionV relativeFrom="paragraph">
                  <wp:posOffset>271145</wp:posOffset>
                </wp:positionV>
                <wp:extent cx="7094220" cy="3921125"/>
                <wp:effectExtent l="0" t="0" r="5080" b="3175"/>
                <wp:wrapThrough wrapText="bothSides">
                  <wp:wrapPolygon edited="0">
                    <wp:start x="0" y="0"/>
                    <wp:lineTo x="0" y="19659"/>
                    <wp:lineTo x="1469" y="20148"/>
                    <wp:lineTo x="1469" y="21548"/>
                    <wp:lineTo x="20223" y="21548"/>
                    <wp:lineTo x="20223" y="20148"/>
                    <wp:lineTo x="21577" y="19659"/>
                    <wp:lineTo x="21577" y="0"/>
                    <wp:lineTo x="0" y="0"/>
                  </wp:wrapPolygon>
                </wp:wrapThrough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4220" cy="3921125"/>
                          <a:chOff x="-514303" y="-937903"/>
                          <a:chExt cx="7094472" cy="4317373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514303" y="-937903"/>
                            <a:ext cx="7094472" cy="3933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Надпись 6"/>
                        <wps:cNvSpPr txBox="1"/>
                        <wps:spPr>
                          <a:xfrm>
                            <a:off x="0" y="3084195"/>
                            <a:ext cx="6120130" cy="2952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D57EA21" w14:textId="0E82187F" w:rsidR="00F00A69" w:rsidRPr="00160E65" w:rsidRDefault="00F00A69" w:rsidP="00020B9F">
                              <w:pPr>
                                <w:pStyle w:val="ac"/>
                                <w:ind w:firstLine="0"/>
                                <w:rPr>
                                  <w:b/>
                                  <w:noProof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CDBB92" id="Группа 2" o:spid="_x0000_s1049" style="position:absolute;margin-left:15.55pt;margin-top:21.35pt;width:558.6pt;height:308.75pt;z-index:251675648;mso-position-horizontal-relative:page;mso-width-relative:margin;mso-height-relative:margin" coordorigin="-5143,-9379" coordsize="70944,43173" o:gfxdata="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">
                <v:shape id="Рисунок 3" o:spid="_x0000_s1050" type="#_x0000_t75" style="position:absolute;left:-5143;top:-9379;width:70944;height:3933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">
                  <v:imagedata r:id="rId33" o:title=""/>
                </v:shape>
                <v:shape id="Надпись 6" o:spid="_x0000_s1051" type="#_x0000_t202" style="position:absolute;top:30841;width:61201;height:2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" stroked="f">
                  <v:textbox inset="0,0,0,0">
                    <w:txbxContent>
                      <w:p w14:paraId="3D57EA21" w14:textId="0E82187F" w:rsidR="00F00A69" w:rsidRPr="00160E65" w:rsidRDefault="00F00A69" w:rsidP="00020B9F">
                        <w:pPr>
                          <w:pStyle w:val="ac"/>
                          <w:ind w:firstLine="0"/>
                          <w:rPr>
                            <w:b/>
                            <w:noProof/>
                          </w:rPr>
                        </w:pPr>
                      </w:p>
                    </w:txbxContent>
                  </v:textbox>
                </v:shape>
                <w10:wrap type="through" anchorx="page"/>
              </v:group>
            </w:pict>
          </mc:Fallback>
        </mc:AlternateContent>
      </w:r>
    </w:p>
    <w:p w14:paraId="04BF6869" w14:textId="77777777" w:rsidR="007C3880" w:rsidRPr="007C3880" w:rsidRDefault="007C3880" w:rsidP="007C3880">
      <w:pPr>
        <w:shd w:val="clear" w:color="auto" w:fill="FFFFFF"/>
        <w:spacing w:line="270" w:lineRule="atLeast"/>
        <w:ind w:right="795"/>
        <w:rPr>
          <w:color w:val="000000"/>
          <w:sz w:val="28"/>
          <w:szCs w:val="28"/>
        </w:rPr>
      </w:pPr>
      <w:r w:rsidRPr="007C3880">
        <w:rPr>
          <w:color w:val="000000"/>
          <w:sz w:val="28"/>
          <w:szCs w:val="28"/>
        </w:rPr>
        <w:t xml:space="preserve">Роутер всё, что делает </w:t>
      </w:r>
      <w:proofErr w:type="gramStart"/>
      <w:r w:rsidRPr="007C3880">
        <w:rPr>
          <w:color w:val="000000"/>
          <w:sz w:val="28"/>
          <w:szCs w:val="28"/>
        </w:rPr>
        <w:t>- это</w:t>
      </w:r>
      <w:proofErr w:type="gramEnd"/>
      <w:r w:rsidRPr="007C3880">
        <w:rPr>
          <w:color w:val="000000"/>
          <w:sz w:val="28"/>
          <w:szCs w:val="28"/>
        </w:rPr>
        <w:t xml:space="preserve"> ставит в соответствие URL + метод какому-то конкретному контроллеру, который обработает запрос</w:t>
      </w:r>
    </w:p>
    <w:p w14:paraId="7A66C560" w14:textId="77777777" w:rsidR="007C3880" w:rsidRDefault="007C3880" w:rsidP="007C3880">
      <w:pPr>
        <w:shd w:val="clear" w:color="auto" w:fill="FFFFFF"/>
        <w:ind w:right="135"/>
        <w:rPr>
          <w:color w:val="000000"/>
          <w:sz w:val="28"/>
          <w:szCs w:val="28"/>
        </w:rPr>
      </w:pPr>
    </w:p>
    <w:p w14:paraId="677C7E35" w14:textId="2E9EC6B8" w:rsidR="007C3880" w:rsidRDefault="007C3880" w:rsidP="007C3880">
      <w:pPr>
        <w:shd w:val="clear" w:color="auto" w:fill="FFFFFF"/>
        <w:ind w:right="13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Pr="007C3880">
        <w:rPr>
          <w:color w:val="000000"/>
          <w:sz w:val="28"/>
          <w:szCs w:val="28"/>
        </w:rPr>
        <w:t xml:space="preserve">оутеры (маршруты) </w:t>
      </w:r>
      <w:proofErr w:type="gramStart"/>
      <w:r w:rsidRPr="007C3880">
        <w:rPr>
          <w:color w:val="000000"/>
          <w:sz w:val="28"/>
          <w:szCs w:val="28"/>
        </w:rPr>
        <w:t>- это</w:t>
      </w:r>
      <w:proofErr w:type="gramEnd"/>
      <w:r w:rsidRPr="007C3880">
        <w:rPr>
          <w:color w:val="000000"/>
          <w:sz w:val="28"/>
          <w:szCs w:val="28"/>
        </w:rPr>
        <w:t xml:space="preserve"> часть самой технологии. Далее отделяем обработку/</w:t>
      </w:r>
      <w:proofErr w:type="spellStart"/>
      <w:r w:rsidRPr="007C3880">
        <w:rPr>
          <w:color w:val="000000"/>
          <w:sz w:val="28"/>
          <w:szCs w:val="28"/>
        </w:rPr>
        <w:t>валидацию</w:t>
      </w:r>
      <w:proofErr w:type="spellEnd"/>
      <w:r w:rsidRPr="007C3880">
        <w:rPr>
          <w:color w:val="000000"/>
          <w:sz w:val="28"/>
          <w:szCs w:val="28"/>
        </w:rPr>
        <w:t xml:space="preserve"> запроса от логики для того, чтобы не сваливать всё в одну кучу. </w:t>
      </w:r>
    </w:p>
    <w:p w14:paraId="1C3A5A16" w14:textId="059EBE49" w:rsidR="007C3880" w:rsidRDefault="007C3880" w:rsidP="007C3880">
      <w:pPr>
        <w:shd w:val="clear" w:color="auto" w:fill="FFFFFF"/>
        <w:ind w:right="135"/>
        <w:rPr>
          <w:color w:val="000000"/>
          <w:sz w:val="28"/>
          <w:szCs w:val="28"/>
        </w:rPr>
      </w:pPr>
    </w:p>
    <w:p w14:paraId="4E003445" w14:textId="77777777" w:rsidR="00020B9F" w:rsidRDefault="007C3880" w:rsidP="00020B9F">
      <w:pPr>
        <w:keepNext/>
        <w:shd w:val="clear" w:color="auto" w:fill="FFFFFF"/>
        <w:ind w:right="135"/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8BA55C4" wp14:editId="5D5B2052">
            <wp:extent cx="5940425" cy="55213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5673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A427" w14:textId="63A07B96" w:rsidR="007C3880" w:rsidRPr="00020B9F" w:rsidRDefault="00020B9F" w:rsidP="00020B9F">
      <w:pPr>
        <w:pStyle w:val="ae"/>
        <w:jc w:val="center"/>
        <w:rPr>
          <w:i w:val="0"/>
          <w:color w:val="auto"/>
          <w:sz w:val="28"/>
          <w:szCs w:val="28"/>
        </w:rPr>
      </w:pPr>
      <w:r w:rsidRPr="00020B9F">
        <w:rPr>
          <w:i w:val="0"/>
          <w:color w:val="auto"/>
          <w:sz w:val="28"/>
          <w:szCs w:val="28"/>
        </w:rPr>
        <w:t xml:space="preserve">Рисунок </w:t>
      </w:r>
      <w:r w:rsidRPr="00020B9F">
        <w:rPr>
          <w:i w:val="0"/>
          <w:color w:val="auto"/>
          <w:sz w:val="28"/>
          <w:szCs w:val="28"/>
        </w:rPr>
        <w:fldChar w:fldCharType="begin"/>
      </w:r>
      <w:r w:rsidRPr="00020B9F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020B9F">
        <w:rPr>
          <w:i w:val="0"/>
          <w:color w:val="auto"/>
          <w:sz w:val="28"/>
          <w:szCs w:val="28"/>
        </w:rPr>
        <w:fldChar w:fldCharType="separate"/>
      </w:r>
      <w:r w:rsidR="00F62073">
        <w:rPr>
          <w:i w:val="0"/>
          <w:noProof/>
          <w:color w:val="auto"/>
          <w:sz w:val="28"/>
          <w:szCs w:val="28"/>
        </w:rPr>
        <w:t>14</w:t>
      </w:r>
      <w:r w:rsidRPr="00020B9F">
        <w:rPr>
          <w:i w:val="0"/>
          <w:color w:val="auto"/>
          <w:sz w:val="28"/>
          <w:szCs w:val="28"/>
        </w:rPr>
        <w:fldChar w:fldCharType="end"/>
      </w:r>
      <w:r w:rsidRPr="00020B9F">
        <w:rPr>
          <w:i w:val="0"/>
          <w:color w:val="auto"/>
          <w:sz w:val="28"/>
          <w:szCs w:val="28"/>
        </w:rPr>
        <w:t xml:space="preserve"> -</w:t>
      </w:r>
    </w:p>
    <w:p w14:paraId="3872FE9E" w14:textId="192E3A73" w:rsidR="007C3880" w:rsidRPr="00374B33" w:rsidRDefault="00374B33" w:rsidP="007C3880">
      <w:pPr>
        <w:shd w:val="clear" w:color="auto" w:fill="FFFFFF"/>
        <w:ind w:right="13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диаграмме показано</w:t>
      </w:r>
      <w:r w:rsidRPr="00374B33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как происходит обработка запроса</w:t>
      </w:r>
      <w:r w:rsidRPr="00374B33">
        <w:rPr>
          <w:color w:val="000000"/>
          <w:sz w:val="28"/>
          <w:szCs w:val="28"/>
        </w:rPr>
        <w:t xml:space="preserve">. </w:t>
      </w:r>
    </w:p>
    <w:p w14:paraId="50179405" w14:textId="2E02B1FD" w:rsidR="007C3880" w:rsidRPr="007C3880" w:rsidRDefault="007C3880" w:rsidP="007C3880">
      <w:pPr>
        <w:shd w:val="clear" w:color="auto" w:fill="FFFFFF"/>
        <w:ind w:right="135"/>
        <w:rPr>
          <w:color w:val="000000"/>
          <w:sz w:val="28"/>
          <w:szCs w:val="28"/>
        </w:rPr>
      </w:pPr>
      <w:r w:rsidRPr="007C3880">
        <w:rPr>
          <w:color w:val="000000"/>
          <w:sz w:val="28"/>
          <w:szCs w:val="28"/>
        </w:rPr>
        <w:br/>
      </w:r>
      <w:proofErr w:type="gramStart"/>
      <w:r w:rsidRPr="007C3880">
        <w:rPr>
          <w:color w:val="000000"/>
          <w:sz w:val="28"/>
          <w:szCs w:val="28"/>
        </w:rPr>
        <w:t>По сути</w:t>
      </w:r>
      <w:proofErr w:type="gramEnd"/>
      <w:r w:rsidRPr="007C3880">
        <w:rPr>
          <w:color w:val="000000"/>
          <w:sz w:val="28"/>
          <w:szCs w:val="28"/>
        </w:rPr>
        <w:t xml:space="preserve"> это паттерн MVC.</w:t>
      </w:r>
    </w:p>
    <w:p w14:paraId="3CB9697A" w14:textId="30103FF8" w:rsidR="007C3880" w:rsidRDefault="007C3880" w:rsidP="007C3880">
      <w:pPr>
        <w:shd w:val="clear" w:color="auto" w:fill="FFFFFF"/>
        <w:spacing w:after="60"/>
        <w:ind w:right="135"/>
        <w:rPr>
          <w:color w:val="000000"/>
          <w:sz w:val="28"/>
          <w:szCs w:val="28"/>
        </w:rPr>
      </w:pPr>
    </w:p>
    <w:p w14:paraId="53A0E3C1" w14:textId="77777777" w:rsidR="000643CB" w:rsidRDefault="007C3880" w:rsidP="007C3880">
      <w:pPr>
        <w:numPr>
          <w:ilvl w:val="0"/>
          <w:numId w:val="35"/>
        </w:numPr>
        <w:shd w:val="clear" w:color="auto" w:fill="FFFFFF"/>
        <w:spacing w:after="60"/>
        <w:ind w:left="0" w:right="135"/>
        <w:rPr>
          <w:color w:val="000000"/>
          <w:sz w:val="28"/>
          <w:szCs w:val="28"/>
        </w:rPr>
      </w:pPr>
      <w:r w:rsidRPr="007C3880">
        <w:rPr>
          <w:color w:val="000000"/>
          <w:sz w:val="28"/>
          <w:szCs w:val="28"/>
        </w:rPr>
        <w:t>Паттерн MVC является одним из распространенных паттернов, применяемых в веб-приложениях. В том числе он применяется и в приложениях на Node.js.</w:t>
      </w:r>
    </w:p>
    <w:p w14:paraId="3C78893A" w14:textId="77777777" w:rsidR="00020B9F" w:rsidRDefault="000643CB" w:rsidP="00020B9F">
      <w:pPr>
        <w:keepNext/>
        <w:shd w:val="clear" w:color="auto" w:fill="FFFFFF"/>
        <w:spacing w:after="60"/>
        <w:ind w:right="135"/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DBEB6D6" wp14:editId="7352FF58">
            <wp:extent cx="5940425" cy="37077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5674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5AEC" w14:textId="240369CB" w:rsidR="00020B9F" w:rsidRPr="00020B9F" w:rsidRDefault="00020B9F" w:rsidP="00020B9F">
      <w:pPr>
        <w:pStyle w:val="ae"/>
        <w:jc w:val="center"/>
        <w:rPr>
          <w:i w:val="0"/>
          <w:color w:val="auto"/>
          <w:sz w:val="28"/>
          <w:szCs w:val="28"/>
        </w:rPr>
      </w:pPr>
      <w:r w:rsidRPr="00020B9F">
        <w:rPr>
          <w:i w:val="0"/>
          <w:color w:val="auto"/>
          <w:sz w:val="28"/>
          <w:szCs w:val="28"/>
        </w:rPr>
        <w:t xml:space="preserve">Рисунок </w:t>
      </w:r>
      <w:r w:rsidRPr="00020B9F">
        <w:rPr>
          <w:i w:val="0"/>
          <w:color w:val="auto"/>
          <w:sz w:val="28"/>
          <w:szCs w:val="28"/>
        </w:rPr>
        <w:fldChar w:fldCharType="begin"/>
      </w:r>
      <w:r w:rsidRPr="00020B9F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020B9F">
        <w:rPr>
          <w:i w:val="0"/>
          <w:color w:val="auto"/>
          <w:sz w:val="28"/>
          <w:szCs w:val="28"/>
        </w:rPr>
        <w:fldChar w:fldCharType="separate"/>
      </w:r>
      <w:r w:rsidR="00F62073">
        <w:rPr>
          <w:i w:val="0"/>
          <w:noProof/>
          <w:color w:val="auto"/>
          <w:sz w:val="28"/>
          <w:szCs w:val="28"/>
        </w:rPr>
        <w:t>15</w:t>
      </w:r>
      <w:r w:rsidRPr="00020B9F">
        <w:rPr>
          <w:i w:val="0"/>
          <w:color w:val="auto"/>
          <w:sz w:val="28"/>
          <w:szCs w:val="28"/>
        </w:rPr>
        <w:fldChar w:fldCharType="end"/>
      </w:r>
      <w:r w:rsidRPr="00020B9F">
        <w:rPr>
          <w:i w:val="0"/>
          <w:color w:val="auto"/>
          <w:sz w:val="28"/>
          <w:szCs w:val="28"/>
        </w:rPr>
        <w:t xml:space="preserve"> -</w:t>
      </w:r>
    </w:p>
    <w:p w14:paraId="28B69D2C" w14:textId="5B6B3FB9" w:rsidR="007C3880" w:rsidRPr="007C3880" w:rsidRDefault="007C3880" w:rsidP="000643CB">
      <w:pPr>
        <w:shd w:val="clear" w:color="auto" w:fill="FFFFFF"/>
        <w:spacing w:after="60"/>
        <w:ind w:right="135"/>
        <w:rPr>
          <w:color w:val="000000"/>
          <w:sz w:val="28"/>
          <w:szCs w:val="28"/>
        </w:rPr>
      </w:pPr>
      <w:r w:rsidRPr="007C3880">
        <w:rPr>
          <w:color w:val="000000"/>
          <w:sz w:val="28"/>
          <w:szCs w:val="28"/>
        </w:rPr>
        <w:br/>
      </w:r>
      <w:r w:rsidRPr="007C3880">
        <w:rPr>
          <w:color w:val="000000"/>
          <w:sz w:val="28"/>
          <w:szCs w:val="28"/>
        </w:rPr>
        <w:br/>
        <w:t>Паттерн MVC включает ряд компонентов:</w:t>
      </w:r>
      <w:r w:rsidRPr="007C3880">
        <w:rPr>
          <w:color w:val="000000"/>
          <w:sz w:val="28"/>
          <w:szCs w:val="28"/>
        </w:rPr>
        <w:br/>
      </w:r>
      <w:r w:rsidRPr="007C3880">
        <w:rPr>
          <w:color w:val="000000"/>
          <w:sz w:val="28"/>
          <w:szCs w:val="28"/>
        </w:rPr>
        <w:br/>
        <w:t>Модели определяют структуру и логику используемых данных</w:t>
      </w:r>
      <w:r w:rsidRPr="007C3880">
        <w:rPr>
          <w:color w:val="000000"/>
          <w:sz w:val="28"/>
          <w:szCs w:val="28"/>
        </w:rPr>
        <w:br/>
      </w:r>
      <w:r w:rsidRPr="007C3880">
        <w:rPr>
          <w:color w:val="000000"/>
          <w:sz w:val="28"/>
          <w:szCs w:val="28"/>
        </w:rPr>
        <w:br/>
        <w:t>Представления (</w:t>
      </w:r>
      <w:proofErr w:type="spellStart"/>
      <w:r w:rsidRPr="007C3880">
        <w:rPr>
          <w:color w:val="000000"/>
          <w:sz w:val="28"/>
          <w:szCs w:val="28"/>
        </w:rPr>
        <w:t>views</w:t>
      </w:r>
      <w:proofErr w:type="spellEnd"/>
      <w:r w:rsidRPr="007C3880">
        <w:rPr>
          <w:color w:val="000000"/>
          <w:sz w:val="28"/>
          <w:szCs w:val="28"/>
        </w:rPr>
        <w:t>) определяет визуальную часть, как данные будут отображаться</w:t>
      </w:r>
      <w:r w:rsidRPr="007C3880">
        <w:rPr>
          <w:color w:val="000000"/>
          <w:sz w:val="28"/>
          <w:szCs w:val="28"/>
        </w:rPr>
        <w:br/>
      </w:r>
      <w:r w:rsidRPr="007C3880">
        <w:rPr>
          <w:color w:val="000000"/>
          <w:sz w:val="28"/>
          <w:szCs w:val="28"/>
        </w:rPr>
        <w:br/>
        <w:t xml:space="preserve">Контроллеры обрабатывают входящие </w:t>
      </w:r>
      <w:proofErr w:type="spellStart"/>
      <w:r w:rsidRPr="007C3880">
        <w:rPr>
          <w:color w:val="000000"/>
          <w:sz w:val="28"/>
          <w:szCs w:val="28"/>
        </w:rPr>
        <w:t>http</w:t>
      </w:r>
      <w:proofErr w:type="spellEnd"/>
      <w:r w:rsidRPr="007C3880">
        <w:rPr>
          <w:color w:val="000000"/>
          <w:sz w:val="28"/>
          <w:szCs w:val="28"/>
        </w:rPr>
        <w:t xml:space="preserve">-запросы, используя для обработки модели и представления, и отправляет в ответ клиенту некоторый результат обработки, нередко в виде </w:t>
      </w:r>
      <w:proofErr w:type="spellStart"/>
      <w:r w:rsidRPr="007C3880">
        <w:rPr>
          <w:color w:val="000000"/>
          <w:sz w:val="28"/>
          <w:szCs w:val="28"/>
        </w:rPr>
        <w:t>html</w:t>
      </w:r>
      <w:proofErr w:type="spellEnd"/>
      <w:r w:rsidRPr="007C3880">
        <w:rPr>
          <w:color w:val="000000"/>
          <w:sz w:val="28"/>
          <w:szCs w:val="28"/>
        </w:rPr>
        <w:t>-кода.</w:t>
      </w:r>
      <w:r w:rsidRPr="007C3880">
        <w:rPr>
          <w:color w:val="000000"/>
          <w:sz w:val="28"/>
          <w:szCs w:val="28"/>
        </w:rPr>
        <w:br/>
      </w:r>
      <w:r w:rsidRPr="007C3880">
        <w:rPr>
          <w:color w:val="000000"/>
          <w:sz w:val="28"/>
          <w:szCs w:val="28"/>
        </w:rPr>
        <w:br/>
        <w:t>Система маршрутизация как дополнительный компонент сопоставляет запросы с маршрутами и выбирает для обработки запросов определенный контроллер.</w:t>
      </w:r>
      <w:r w:rsidRPr="007C3880">
        <w:rPr>
          <w:color w:val="000000"/>
          <w:sz w:val="28"/>
          <w:szCs w:val="28"/>
        </w:rPr>
        <w:br/>
      </w:r>
      <w:r w:rsidRPr="007C3880">
        <w:rPr>
          <w:color w:val="000000"/>
          <w:sz w:val="28"/>
          <w:szCs w:val="28"/>
        </w:rPr>
        <w:br/>
        <w:t xml:space="preserve">В общем случае, когда к приложению приходит запрос, система маршрутизации выбирает нужный контроллер для обработки запроса. Контроллер обрабатывает запрос. В процессе обработки он может обращаться к данным через модели и для рендеринга ответа использовать представления. Результат обработки контроллера отправляется в ответ клиенту. Нередко ответ представляет </w:t>
      </w:r>
      <w:proofErr w:type="spellStart"/>
      <w:r w:rsidRPr="007C3880">
        <w:rPr>
          <w:color w:val="000000"/>
          <w:sz w:val="28"/>
          <w:szCs w:val="28"/>
        </w:rPr>
        <w:t>html</w:t>
      </w:r>
      <w:proofErr w:type="spellEnd"/>
      <w:r w:rsidRPr="007C3880">
        <w:rPr>
          <w:color w:val="000000"/>
          <w:sz w:val="28"/>
          <w:szCs w:val="28"/>
        </w:rPr>
        <w:t>-страницу, которую пользователь видит в своем браузере.</w:t>
      </w:r>
    </w:p>
    <w:p w14:paraId="5618694F" w14:textId="667D7E69" w:rsidR="00785920" w:rsidRDefault="00785920" w:rsidP="00122087">
      <w:pPr>
        <w:rPr>
          <w:sz w:val="28"/>
          <w:szCs w:val="28"/>
        </w:rPr>
      </w:pPr>
    </w:p>
    <w:p w14:paraId="77677DEC" w14:textId="61CFB33E" w:rsidR="00F42E20" w:rsidRDefault="00F42E20" w:rsidP="00122087">
      <w:pPr>
        <w:rPr>
          <w:sz w:val="28"/>
          <w:szCs w:val="28"/>
        </w:rPr>
      </w:pPr>
    </w:p>
    <w:p w14:paraId="5679ED60" w14:textId="77777777" w:rsidR="00F42E20" w:rsidRPr="00E82763" w:rsidRDefault="00F42E20" w:rsidP="00AF51EC">
      <w:pPr>
        <w:pStyle w:val="10"/>
      </w:pPr>
      <w:bookmarkStart w:id="60" w:name="_Toc42689453"/>
      <w:bookmarkStart w:id="61" w:name="_Toc51079009"/>
      <w:r w:rsidRPr="00E82763">
        <w:lastRenderedPageBreak/>
        <w:t>Интерфейс</w:t>
      </w:r>
      <w:bookmarkEnd w:id="60"/>
      <w:bookmarkEnd w:id="61"/>
    </w:p>
    <w:p w14:paraId="1E945C3C" w14:textId="77777777" w:rsidR="00F42E20" w:rsidRDefault="00F42E20" w:rsidP="00AF51EC">
      <w:pPr>
        <w:pStyle w:val="a0"/>
        <w:numPr>
          <w:ilvl w:val="0"/>
          <w:numId w:val="0"/>
        </w:numPr>
        <w:ind w:left="1080"/>
      </w:pPr>
      <w:bookmarkStart w:id="62" w:name="_Toc42689454"/>
      <w:bookmarkStart w:id="63" w:name="_Toc51079010"/>
      <w:r>
        <w:t>4.1. Стартовая страница</w:t>
      </w:r>
      <w:bookmarkEnd w:id="62"/>
      <w:bookmarkEnd w:id="63"/>
    </w:p>
    <w:p w14:paraId="3CA333E7" w14:textId="77777777" w:rsidR="00F42E20" w:rsidRDefault="00F42E20" w:rsidP="00F42E20">
      <w:pPr>
        <w:jc w:val="center"/>
      </w:pPr>
      <w:r>
        <w:rPr>
          <w:noProof/>
        </w:rPr>
        <w:drawing>
          <wp:inline distT="0" distB="0" distL="0" distR="0" wp14:anchorId="2C93B864" wp14:editId="6859A3C3">
            <wp:extent cx="6031230" cy="3270244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Безымянный 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7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F10B" w14:textId="77777777" w:rsidR="00F42E20" w:rsidRDefault="00F42E20" w:rsidP="00F42E20">
      <w:pPr>
        <w:ind w:right="-141"/>
        <w:jc w:val="center"/>
        <w:rPr>
          <w:i/>
          <w:sz w:val="28"/>
          <w:szCs w:val="28"/>
        </w:rPr>
      </w:pPr>
      <w:r w:rsidRPr="009B0BC9">
        <w:rPr>
          <w:i/>
          <w:sz w:val="28"/>
          <w:szCs w:val="28"/>
        </w:rPr>
        <w:t xml:space="preserve">Рисунок </w:t>
      </w:r>
      <w:r>
        <w:rPr>
          <w:i/>
          <w:color w:val="000000" w:themeColor="text1"/>
          <w:sz w:val="28"/>
          <w:szCs w:val="28"/>
        </w:rPr>
        <w:t>24</w:t>
      </w:r>
      <w:r w:rsidRPr="009B0BC9">
        <w:rPr>
          <w:i/>
          <w:color w:val="000000" w:themeColor="text1"/>
          <w:sz w:val="28"/>
          <w:szCs w:val="28"/>
        </w:rPr>
        <w:t xml:space="preserve">. </w:t>
      </w:r>
      <w:r>
        <w:rPr>
          <w:i/>
          <w:sz w:val="28"/>
          <w:szCs w:val="28"/>
        </w:rPr>
        <w:t xml:space="preserve">Стартовая страница </w:t>
      </w:r>
    </w:p>
    <w:p w14:paraId="5837699F" w14:textId="77777777" w:rsidR="00AF51EC" w:rsidRDefault="00AF51EC" w:rsidP="00F42E20">
      <w:pPr>
        <w:ind w:right="-141"/>
        <w:rPr>
          <w:sz w:val="28"/>
          <w:szCs w:val="28"/>
        </w:rPr>
      </w:pPr>
    </w:p>
    <w:p w14:paraId="78D930A4" w14:textId="5ECDEA6D" w:rsidR="00AF51EC" w:rsidRPr="00AF51EC" w:rsidRDefault="00F42E20" w:rsidP="00F42E20">
      <w:pPr>
        <w:ind w:right="-141"/>
        <w:rPr>
          <w:sz w:val="28"/>
          <w:szCs w:val="28"/>
        </w:rPr>
      </w:pPr>
      <w:r>
        <w:rPr>
          <w:sz w:val="28"/>
          <w:szCs w:val="28"/>
        </w:rPr>
        <w:t>На стартовой странице можно увидеть навигационное меню, логотип</w:t>
      </w:r>
      <w:r w:rsidR="00AF51EC" w:rsidRPr="00AF51EC">
        <w:rPr>
          <w:sz w:val="28"/>
          <w:szCs w:val="28"/>
        </w:rPr>
        <w:t xml:space="preserve">. </w:t>
      </w:r>
      <w:r w:rsidR="00AF51EC">
        <w:rPr>
          <w:sz w:val="28"/>
          <w:szCs w:val="28"/>
        </w:rPr>
        <w:t>Фирменный стиль разработан специально под данный проект</w:t>
      </w:r>
      <w:r w:rsidR="00AF51EC" w:rsidRPr="00AF51EC">
        <w:rPr>
          <w:sz w:val="28"/>
          <w:szCs w:val="28"/>
        </w:rPr>
        <w:t xml:space="preserve">. </w:t>
      </w:r>
      <w:r w:rsidR="00AF51EC">
        <w:rPr>
          <w:sz w:val="28"/>
          <w:szCs w:val="28"/>
        </w:rPr>
        <w:t>Здесь можно перейти на панель входа/онлайн записи на услуги</w:t>
      </w:r>
      <w:r w:rsidR="00AF51EC" w:rsidRPr="00AF51EC">
        <w:rPr>
          <w:sz w:val="28"/>
          <w:szCs w:val="28"/>
        </w:rPr>
        <w:t xml:space="preserve">, </w:t>
      </w:r>
      <w:r w:rsidR="00AF51EC">
        <w:rPr>
          <w:sz w:val="28"/>
          <w:szCs w:val="28"/>
        </w:rPr>
        <w:t>просмотреть список мастеров и контакты</w:t>
      </w:r>
      <w:r w:rsidR="00AF51EC" w:rsidRPr="00AF51EC">
        <w:rPr>
          <w:sz w:val="28"/>
          <w:szCs w:val="28"/>
        </w:rPr>
        <w:t xml:space="preserve">. </w:t>
      </w:r>
    </w:p>
    <w:p w14:paraId="2ACE21D1" w14:textId="60DBD91E" w:rsidR="00F42E20" w:rsidRPr="00CB59D2" w:rsidRDefault="00F42E20" w:rsidP="00F42E20">
      <w:pPr>
        <w:ind w:right="-141"/>
        <w:rPr>
          <w:i/>
          <w:sz w:val="28"/>
          <w:szCs w:val="28"/>
        </w:rPr>
      </w:pPr>
      <w:r>
        <w:rPr>
          <w:sz w:val="28"/>
          <w:szCs w:val="28"/>
        </w:rPr>
        <w:t>.</w:t>
      </w:r>
    </w:p>
    <w:p w14:paraId="40F41B34" w14:textId="77777777" w:rsidR="00F42E20" w:rsidRPr="0088494C" w:rsidRDefault="00F42E20" w:rsidP="00F42E20">
      <w:pPr>
        <w:jc w:val="center"/>
      </w:pPr>
    </w:p>
    <w:p w14:paraId="6FC47048" w14:textId="77777777" w:rsidR="00F42E20" w:rsidRDefault="00F42E20" w:rsidP="00AF51EC">
      <w:pPr>
        <w:pStyle w:val="a0"/>
        <w:numPr>
          <w:ilvl w:val="0"/>
          <w:numId w:val="0"/>
        </w:numPr>
        <w:ind w:left="1080"/>
      </w:pPr>
      <w:bookmarkStart w:id="64" w:name="_Toc42689455"/>
      <w:bookmarkStart w:id="65" w:name="_Toc51079011"/>
      <w:r>
        <w:t>4.2. Страница авторизации</w:t>
      </w:r>
      <w:bookmarkEnd w:id="64"/>
      <w:bookmarkEnd w:id="65"/>
    </w:p>
    <w:p w14:paraId="5E14648E" w14:textId="77777777" w:rsidR="00F42E20" w:rsidRDefault="00F42E20" w:rsidP="00F42E20">
      <w:r>
        <w:rPr>
          <w:noProof/>
        </w:rPr>
        <w:drawing>
          <wp:inline distT="0" distB="0" distL="0" distR="0" wp14:anchorId="69B0FCDB" wp14:editId="6330B281">
            <wp:extent cx="6031230" cy="3286568"/>
            <wp:effectExtent l="0" t="0" r="127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Безымянный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8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72BA" w14:textId="36BC240C" w:rsidR="00F42E20" w:rsidRPr="00AF51EC" w:rsidRDefault="00F42E20" w:rsidP="00F42E20">
      <w:pPr>
        <w:ind w:right="-141"/>
        <w:jc w:val="center"/>
        <w:rPr>
          <w:i/>
          <w:sz w:val="28"/>
          <w:szCs w:val="28"/>
        </w:rPr>
      </w:pPr>
      <w:r w:rsidRPr="009B0BC9">
        <w:rPr>
          <w:i/>
          <w:sz w:val="28"/>
          <w:szCs w:val="28"/>
        </w:rPr>
        <w:t xml:space="preserve">Рисунок </w:t>
      </w:r>
      <w:r>
        <w:rPr>
          <w:i/>
          <w:color w:val="000000" w:themeColor="text1"/>
          <w:sz w:val="28"/>
          <w:szCs w:val="28"/>
        </w:rPr>
        <w:t>25</w:t>
      </w:r>
      <w:r w:rsidRPr="009B0BC9">
        <w:rPr>
          <w:i/>
          <w:color w:val="000000" w:themeColor="text1"/>
          <w:sz w:val="28"/>
          <w:szCs w:val="28"/>
        </w:rPr>
        <w:t xml:space="preserve">. </w:t>
      </w:r>
      <w:r>
        <w:rPr>
          <w:i/>
          <w:sz w:val="28"/>
          <w:szCs w:val="28"/>
        </w:rPr>
        <w:t xml:space="preserve">Страница авторизации </w:t>
      </w:r>
      <w:r w:rsidR="00AF51EC">
        <w:rPr>
          <w:i/>
          <w:sz w:val="28"/>
          <w:szCs w:val="28"/>
        </w:rPr>
        <w:t xml:space="preserve">и записи онлайн в приложении </w:t>
      </w:r>
      <w:proofErr w:type="spellStart"/>
      <w:r w:rsidR="00AF51EC">
        <w:rPr>
          <w:i/>
          <w:sz w:val="28"/>
          <w:szCs w:val="28"/>
          <w:lang w:val="en-US"/>
        </w:rPr>
        <w:t>EasyWOW</w:t>
      </w:r>
      <w:proofErr w:type="spellEnd"/>
    </w:p>
    <w:p w14:paraId="0ED82CEE" w14:textId="77777777" w:rsidR="00F42E20" w:rsidRPr="005317E9" w:rsidRDefault="00F42E20" w:rsidP="00F42E20"/>
    <w:p w14:paraId="16405465" w14:textId="04315CE5" w:rsidR="00F42E20" w:rsidRDefault="00F42E20" w:rsidP="00AF51EC">
      <w:pPr>
        <w:pStyle w:val="a0"/>
        <w:numPr>
          <w:ilvl w:val="0"/>
          <w:numId w:val="0"/>
        </w:numPr>
        <w:ind w:left="1080"/>
      </w:pPr>
      <w:bookmarkStart w:id="66" w:name="_Toc42689456"/>
      <w:bookmarkStart w:id="67" w:name="_Toc51079012"/>
      <w:r>
        <w:t xml:space="preserve">4.3. Страница </w:t>
      </w:r>
      <w:bookmarkEnd w:id="66"/>
      <w:r w:rsidR="00AF51EC">
        <w:t>просмотра заказов и пользователей</w:t>
      </w:r>
      <w:bookmarkEnd w:id="67"/>
    </w:p>
    <w:p w14:paraId="78734E48" w14:textId="17E9E30B" w:rsidR="00F42E20" w:rsidRPr="001D01E8" w:rsidRDefault="00F42E20" w:rsidP="00F42E20">
      <w:r>
        <w:rPr>
          <w:noProof/>
        </w:rPr>
        <w:drawing>
          <wp:inline distT="0" distB="0" distL="0" distR="0" wp14:anchorId="6F2212AD" wp14:editId="0526B90F">
            <wp:extent cx="5203393" cy="282384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Безымянный 3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393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0A54" w14:textId="77777777" w:rsidR="00F42E20" w:rsidRDefault="00F42E20" w:rsidP="00AF51EC">
      <w:pPr>
        <w:pStyle w:val="a0"/>
        <w:numPr>
          <w:ilvl w:val="0"/>
          <w:numId w:val="0"/>
        </w:numPr>
        <w:ind w:left="1080"/>
      </w:pPr>
      <w:bookmarkStart w:id="68" w:name="_Toc42689457"/>
      <w:bookmarkStart w:id="69" w:name="_Toc51079013"/>
      <w:r>
        <w:t>4.4. Страница поиска</w:t>
      </w:r>
      <w:bookmarkEnd w:id="68"/>
      <w:bookmarkEnd w:id="69"/>
    </w:p>
    <w:p w14:paraId="5C8C2130" w14:textId="77777777" w:rsidR="00F42E20" w:rsidRDefault="00F42E20" w:rsidP="00F42E20">
      <w:r>
        <w:rPr>
          <w:noProof/>
        </w:rPr>
        <w:drawing>
          <wp:inline distT="0" distB="0" distL="0" distR="0" wp14:anchorId="15B5E78C" wp14:editId="550CE020">
            <wp:extent cx="5141518" cy="288353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Безымянный 4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18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2534" w14:textId="3F8F66F3" w:rsidR="00F42E20" w:rsidRDefault="00F42E20" w:rsidP="00F42E20">
      <w:pPr>
        <w:ind w:right="-141"/>
        <w:jc w:val="center"/>
        <w:rPr>
          <w:i/>
          <w:sz w:val="28"/>
          <w:szCs w:val="28"/>
        </w:rPr>
      </w:pPr>
      <w:r w:rsidRPr="009B0BC9">
        <w:rPr>
          <w:i/>
          <w:sz w:val="28"/>
          <w:szCs w:val="28"/>
        </w:rPr>
        <w:t xml:space="preserve">Рисунок </w:t>
      </w:r>
      <w:r>
        <w:rPr>
          <w:i/>
          <w:color w:val="000000" w:themeColor="text1"/>
          <w:sz w:val="28"/>
          <w:szCs w:val="28"/>
        </w:rPr>
        <w:t>27</w:t>
      </w:r>
      <w:r w:rsidRPr="009B0BC9">
        <w:rPr>
          <w:i/>
          <w:color w:val="000000" w:themeColor="text1"/>
          <w:sz w:val="28"/>
          <w:szCs w:val="28"/>
        </w:rPr>
        <w:t xml:space="preserve">. </w:t>
      </w:r>
      <w:r>
        <w:rPr>
          <w:i/>
          <w:sz w:val="28"/>
          <w:szCs w:val="28"/>
        </w:rPr>
        <w:t xml:space="preserve">Страница </w:t>
      </w:r>
      <w:r w:rsidR="00AF51EC">
        <w:rPr>
          <w:i/>
          <w:sz w:val="28"/>
          <w:szCs w:val="28"/>
        </w:rPr>
        <w:t>просмотра</w:t>
      </w:r>
      <w:r>
        <w:rPr>
          <w:i/>
          <w:sz w:val="28"/>
          <w:szCs w:val="28"/>
        </w:rPr>
        <w:t xml:space="preserve"> </w:t>
      </w:r>
      <w:r w:rsidR="00AF51EC">
        <w:rPr>
          <w:i/>
          <w:sz w:val="28"/>
          <w:szCs w:val="28"/>
        </w:rPr>
        <w:t>мастеров</w:t>
      </w:r>
      <w:r>
        <w:rPr>
          <w:i/>
          <w:sz w:val="28"/>
          <w:szCs w:val="28"/>
        </w:rPr>
        <w:t xml:space="preserve"> </w:t>
      </w:r>
    </w:p>
    <w:p w14:paraId="0C2A645E" w14:textId="341800F7" w:rsidR="00F42E20" w:rsidRDefault="00F42E20" w:rsidP="00AF51EC">
      <w:pPr>
        <w:pStyle w:val="2"/>
      </w:pPr>
    </w:p>
    <w:p w14:paraId="3A68647A" w14:textId="51E36DFE" w:rsidR="00AF51EC" w:rsidRDefault="00AF51EC" w:rsidP="00AF51EC"/>
    <w:p w14:paraId="1CFF82AA" w14:textId="5EB691F3" w:rsidR="00AF51EC" w:rsidRDefault="00AF51EC" w:rsidP="00AF51EC"/>
    <w:p w14:paraId="1D09F829" w14:textId="057DD440" w:rsidR="00AF51EC" w:rsidRDefault="00AF51EC" w:rsidP="00AF51EC"/>
    <w:p w14:paraId="47444F06" w14:textId="4083560B" w:rsidR="00AF51EC" w:rsidRDefault="00AF51EC" w:rsidP="00AF51EC"/>
    <w:p w14:paraId="0988C807" w14:textId="1A14BC5C" w:rsidR="00AF51EC" w:rsidRDefault="00AF51EC" w:rsidP="00AF51EC"/>
    <w:p w14:paraId="288ACE98" w14:textId="6610A793" w:rsidR="00AF51EC" w:rsidRDefault="00AF51EC" w:rsidP="00AF51EC"/>
    <w:p w14:paraId="27F9AC63" w14:textId="1999CFCD" w:rsidR="00AF51EC" w:rsidRDefault="00AF51EC" w:rsidP="00AF51EC"/>
    <w:p w14:paraId="3CC5A89D" w14:textId="136CD9B7" w:rsidR="00AF51EC" w:rsidRDefault="00AF51EC" w:rsidP="00AF51EC"/>
    <w:p w14:paraId="51E8F315" w14:textId="70C24FE8" w:rsidR="00AF51EC" w:rsidRDefault="00AF51EC" w:rsidP="00AF51EC"/>
    <w:p w14:paraId="69806AF8" w14:textId="7E949750" w:rsidR="00AF51EC" w:rsidRDefault="00AF51EC" w:rsidP="00AF51EC"/>
    <w:p w14:paraId="257DD57F" w14:textId="270D1860" w:rsidR="00AF51EC" w:rsidRDefault="00AF51EC" w:rsidP="00AF51EC"/>
    <w:p w14:paraId="3C6CD16C" w14:textId="77777777" w:rsidR="00AF51EC" w:rsidRDefault="00AF51EC" w:rsidP="00AF51EC"/>
    <w:p w14:paraId="378B5EB0" w14:textId="77777777" w:rsidR="00AF51EC" w:rsidRPr="00AF51EC" w:rsidRDefault="00AF51EC" w:rsidP="00AF51EC"/>
    <w:p w14:paraId="51591695" w14:textId="77777777" w:rsidR="00F42E20" w:rsidRDefault="00F42E20" w:rsidP="00AF51EC">
      <w:pPr>
        <w:pStyle w:val="10"/>
      </w:pPr>
      <w:bookmarkStart w:id="70" w:name="_Toc42689459"/>
      <w:bookmarkStart w:id="71" w:name="_Toc51079014"/>
      <w:r w:rsidRPr="00E82763">
        <w:lastRenderedPageBreak/>
        <w:t>Тестирование</w:t>
      </w:r>
      <w:bookmarkEnd w:id="70"/>
      <w:bookmarkEnd w:id="71"/>
    </w:p>
    <w:p w14:paraId="61C437F2" w14:textId="77777777" w:rsidR="00F42E20" w:rsidRPr="001B53E0" w:rsidRDefault="00F42E20" w:rsidP="00F42E20">
      <w:pPr>
        <w:pStyle w:val="af6"/>
        <w:spacing w:before="240"/>
        <w:ind w:firstLine="0"/>
        <w:rPr>
          <w:lang w:val="ru-RU"/>
        </w:rPr>
      </w:pPr>
      <w:r w:rsidRPr="001B53E0">
        <w:rPr>
          <w:lang w:val="ru-RU"/>
        </w:rPr>
        <w:t>Основные виды тестирования, которые были проведены:</w:t>
      </w:r>
    </w:p>
    <w:p w14:paraId="3FA32A10" w14:textId="77777777" w:rsidR="00F42E20" w:rsidRPr="00E82763" w:rsidRDefault="00F42E20" w:rsidP="00F42E20">
      <w:pPr>
        <w:pStyle w:val="a"/>
        <w:ind w:left="0"/>
      </w:pPr>
      <w:proofErr w:type="spellStart"/>
      <w:r w:rsidRPr="00E82763">
        <w:t>Smoke</w:t>
      </w:r>
      <w:proofErr w:type="spellEnd"/>
      <w:r w:rsidRPr="00E82763">
        <w:t xml:space="preserve"> </w:t>
      </w:r>
      <w:proofErr w:type="spellStart"/>
      <w:r w:rsidRPr="00E82763">
        <w:t>testing</w:t>
      </w:r>
      <w:proofErr w:type="spellEnd"/>
      <w:r w:rsidRPr="00E82763">
        <w:t xml:space="preserve"> – поверхностное тестирование системы на предмет работоспособности. В рамках этого тестирования были проверены возможности:</w:t>
      </w:r>
    </w:p>
    <w:p w14:paraId="719177E8" w14:textId="77777777" w:rsidR="00F42E20" w:rsidRPr="0040339F" w:rsidRDefault="00F42E20" w:rsidP="00F42E20">
      <w:pPr>
        <w:pStyle w:val="af8"/>
        <w:numPr>
          <w:ilvl w:val="0"/>
          <w:numId w:val="38"/>
        </w:numPr>
        <w:spacing w:after="80" w:line="360" w:lineRule="auto"/>
        <w:ind w:left="850" w:hanging="289"/>
      </w:pPr>
      <w:r w:rsidRPr="0040339F">
        <w:t>запуска клиентского приложения;</w:t>
      </w:r>
    </w:p>
    <w:p w14:paraId="74B20626" w14:textId="77777777" w:rsidR="00F42E20" w:rsidRPr="0040339F" w:rsidRDefault="00F42E20" w:rsidP="00F42E20">
      <w:pPr>
        <w:pStyle w:val="af8"/>
        <w:numPr>
          <w:ilvl w:val="0"/>
          <w:numId w:val="38"/>
        </w:numPr>
        <w:spacing w:after="80" w:line="360" w:lineRule="auto"/>
        <w:ind w:left="850" w:hanging="289"/>
        <w:rPr>
          <w:color w:val="000000"/>
        </w:rPr>
      </w:pPr>
      <w:r w:rsidRPr="0040339F">
        <w:rPr>
          <w:color w:val="000000"/>
        </w:rPr>
        <w:t>отображение пользовательского интерфейса;</w:t>
      </w:r>
    </w:p>
    <w:p w14:paraId="6CA2DE35" w14:textId="77777777" w:rsidR="00F42E20" w:rsidRDefault="00F42E20" w:rsidP="00F42E20">
      <w:pPr>
        <w:pStyle w:val="af8"/>
        <w:numPr>
          <w:ilvl w:val="0"/>
          <w:numId w:val="38"/>
        </w:numPr>
        <w:spacing w:after="80" w:line="360" w:lineRule="auto"/>
        <w:ind w:left="850" w:hanging="289"/>
        <w:rPr>
          <w:color w:val="000000"/>
        </w:rPr>
      </w:pPr>
      <w:r w:rsidRPr="0040339F">
        <w:rPr>
          <w:color w:val="000000"/>
        </w:rPr>
        <w:t>соединение и получение ответа от сервера.</w:t>
      </w:r>
    </w:p>
    <w:p w14:paraId="3F338194" w14:textId="77777777" w:rsidR="00F42E20" w:rsidRDefault="00F42E20" w:rsidP="00F42E20">
      <w:pPr>
        <w:pStyle w:val="a"/>
        <w:ind w:left="0"/>
      </w:pPr>
      <w:proofErr w:type="spellStart"/>
      <w:r>
        <w:t>Sanity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– тестирование работы конкретных функций системы для доказательства того, что система работает согласно требованиям в Техническом Задании. В рамках данного теста были проверены функциональные возможности системы:</w:t>
      </w:r>
    </w:p>
    <w:p w14:paraId="35FEDB04" w14:textId="77777777" w:rsidR="00F42E20" w:rsidRPr="000E4A2E" w:rsidRDefault="00F42E20" w:rsidP="00F42E20">
      <w:pPr>
        <w:pStyle w:val="af8"/>
        <w:numPr>
          <w:ilvl w:val="0"/>
          <w:numId w:val="40"/>
        </w:numPr>
        <w:spacing w:after="80" w:line="360" w:lineRule="auto"/>
        <w:ind w:left="851" w:hanging="284"/>
        <w:rPr>
          <w:szCs w:val="27"/>
        </w:rPr>
      </w:pPr>
      <w:r w:rsidRPr="000E4A2E">
        <w:t>добавление пользователя</w:t>
      </w:r>
      <w:r>
        <w:rPr>
          <w:szCs w:val="27"/>
          <w:lang w:val="en-US"/>
        </w:rPr>
        <w:t>;</w:t>
      </w:r>
    </w:p>
    <w:p w14:paraId="0D24F08A" w14:textId="77777777" w:rsidR="00F42E20" w:rsidRDefault="00F42E20" w:rsidP="00F42E20">
      <w:pPr>
        <w:pStyle w:val="af8"/>
        <w:numPr>
          <w:ilvl w:val="0"/>
          <w:numId w:val="40"/>
        </w:numPr>
        <w:spacing w:after="80" w:line="360" w:lineRule="auto"/>
        <w:ind w:left="851" w:hanging="284"/>
        <w:rPr>
          <w:szCs w:val="27"/>
        </w:rPr>
      </w:pPr>
      <w:r>
        <w:rPr>
          <w:szCs w:val="27"/>
        </w:rPr>
        <w:t>авторизация пользователя;</w:t>
      </w:r>
    </w:p>
    <w:p w14:paraId="5D2C8791" w14:textId="77777777" w:rsidR="00F42E20" w:rsidRDefault="00F42E20" w:rsidP="00F42E20">
      <w:pPr>
        <w:pStyle w:val="af8"/>
        <w:numPr>
          <w:ilvl w:val="0"/>
          <w:numId w:val="40"/>
        </w:numPr>
        <w:spacing w:after="80" w:line="360" w:lineRule="auto"/>
        <w:ind w:left="851" w:hanging="284"/>
        <w:rPr>
          <w:szCs w:val="27"/>
        </w:rPr>
      </w:pPr>
      <w:r>
        <w:rPr>
          <w:szCs w:val="27"/>
        </w:rPr>
        <w:t>выход из системы;</w:t>
      </w:r>
    </w:p>
    <w:p w14:paraId="1059B0AD" w14:textId="06321FBE" w:rsidR="00F42E20" w:rsidRPr="000E4A2E" w:rsidRDefault="00F42E20" w:rsidP="00F42E20">
      <w:pPr>
        <w:pStyle w:val="af8"/>
        <w:numPr>
          <w:ilvl w:val="0"/>
          <w:numId w:val="40"/>
        </w:numPr>
        <w:spacing w:after="80" w:line="360" w:lineRule="auto"/>
        <w:ind w:left="851" w:hanging="284"/>
        <w:rPr>
          <w:szCs w:val="27"/>
        </w:rPr>
      </w:pPr>
      <w:r>
        <w:rPr>
          <w:szCs w:val="27"/>
        </w:rPr>
        <w:t xml:space="preserve">поиск </w:t>
      </w:r>
      <w:r w:rsidR="00AF51EC">
        <w:rPr>
          <w:szCs w:val="27"/>
        </w:rPr>
        <w:t>мастеров</w:t>
      </w:r>
      <w:r>
        <w:rPr>
          <w:szCs w:val="27"/>
        </w:rPr>
        <w:t>;</w:t>
      </w:r>
    </w:p>
    <w:p w14:paraId="5BDB9F02" w14:textId="5FC23CF8" w:rsidR="00F42E20" w:rsidRDefault="00F42E20" w:rsidP="00F42E20">
      <w:pPr>
        <w:pStyle w:val="af8"/>
        <w:numPr>
          <w:ilvl w:val="0"/>
          <w:numId w:val="39"/>
        </w:numPr>
        <w:spacing w:after="80" w:line="360" w:lineRule="auto"/>
        <w:ind w:left="851" w:hanging="284"/>
      </w:pPr>
      <w:r>
        <w:t xml:space="preserve">добавление данных о </w:t>
      </w:r>
      <w:r w:rsidR="00AF51EC">
        <w:t>услуге</w:t>
      </w:r>
      <w:r>
        <w:t>;</w:t>
      </w:r>
    </w:p>
    <w:p w14:paraId="136FF87B" w14:textId="66DA88D3" w:rsidR="00F42E20" w:rsidRDefault="00F42E20" w:rsidP="00F42E20">
      <w:pPr>
        <w:pStyle w:val="af8"/>
        <w:numPr>
          <w:ilvl w:val="0"/>
          <w:numId w:val="39"/>
        </w:numPr>
        <w:spacing w:after="80" w:line="360" w:lineRule="auto"/>
        <w:ind w:left="851" w:hanging="284"/>
      </w:pPr>
      <w:r>
        <w:t xml:space="preserve">изменение данных о </w:t>
      </w:r>
      <w:r w:rsidR="00AF51EC">
        <w:t>услуге</w:t>
      </w:r>
      <w:r>
        <w:t>;</w:t>
      </w:r>
    </w:p>
    <w:p w14:paraId="499C379D" w14:textId="297AD6B1" w:rsidR="00F42E20" w:rsidRDefault="00F42E20" w:rsidP="00F42E20">
      <w:pPr>
        <w:pStyle w:val="af8"/>
        <w:numPr>
          <w:ilvl w:val="0"/>
          <w:numId w:val="39"/>
        </w:numPr>
        <w:spacing w:after="80" w:line="360" w:lineRule="auto"/>
        <w:ind w:left="851" w:hanging="284"/>
      </w:pPr>
      <w:r>
        <w:t xml:space="preserve">удаление данных о </w:t>
      </w:r>
      <w:proofErr w:type="spellStart"/>
      <w:proofErr w:type="gramStart"/>
      <w:r w:rsidR="00AF51EC">
        <w:t>услуге</w:t>
      </w:r>
      <w:r>
        <w:t>;</w:t>
      </w:r>
      <w:r w:rsidR="00F62073">
        <w:t>ы</w:t>
      </w:r>
      <w:proofErr w:type="spellEnd"/>
      <w:proofErr w:type="gramEnd"/>
    </w:p>
    <w:p w14:paraId="04AB6BC9" w14:textId="77777777" w:rsidR="00F42E20" w:rsidRPr="00390B18" w:rsidRDefault="00F42E20" w:rsidP="00F42E20">
      <w:pPr>
        <w:pStyle w:val="a"/>
        <w:ind w:left="0"/>
      </w:pPr>
      <w:proofErr w:type="spellStart"/>
      <w:r w:rsidRPr="00390B18">
        <w:t>Negative</w:t>
      </w:r>
      <w:proofErr w:type="spellEnd"/>
      <w:r w:rsidRPr="00390B18">
        <w:t xml:space="preserve"> </w:t>
      </w:r>
      <w:proofErr w:type="spellStart"/>
      <w:r w:rsidRPr="00390B18">
        <w:t>testing</w:t>
      </w:r>
      <w:proofErr w:type="spellEnd"/>
      <w:r w:rsidRPr="00390B18">
        <w:t xml:space="preserve"> – тестирование поведения системы, при попытке ввода некорректных данных. Было протестировано поведение системы, при попытке ввода некорректных данных в различных функциях. Тест-кейсы представлены в приложении 2.</w:t>
      </w:r>
    </w:p>
    <w:p w14:paraId="3F52BF82" w14:textId="77777777" w:rsidR="00F42E20" w:rsidRDefault="00F42E20" w:rsidP="00F42E20">
      <w:pPr>
        <w:pStyle w:val="a"/>
        <w:ind w:left="0"/>
      </w:pPr>
      <w:proofErr w:type="spellStart"/>
      <w:r w:rsidRPr="00386F07">
        <w:t>Usability</w:t>
      </w:r>
      <w:proofErr w:type="spellEnd"/>
      <w:r w:rsidRPr="00386F07">
        <w:t xml:space="preserve"> </w:t>
      </w:r>
      <w:proofErr w:type="spellStart"/>
      <w:r w:rsidRPr="00386F07">
        <w:t>testing</w:t>
      </w:r>
      <w:proofErr w:type="spellEnd"/>
      <w:r w:rsidRPr="00386F07">
        <w:t xml:space="preserve"> – тестирование того, насколько легко конечный пользователь сможет освоить систему. В рамках этого тестирования были выбраны 3 человека, которые ранее не были знакомы с системой. Им </w:t>
      </w:r>
      <w:r w:rsidRPr="00386F07">
        <w:lastRenderedPageBreak/>
        <w:t>предлагалось попробовать выполнить основные функции системы. С результатами тестирования можно ознакомиться в Приложении 2.</w:t>
      </w:r>
    </w:p>
    <w:p w14:paraId="6489AE9F" w14:textId="77777777" w:rsidR="00F42E20" w:rsidRPr="00DC3DF3" w:rsidRDefault="00F42E20" w:rsidP="00F42E20">
      <w:pPr>
        <w:pStyle w:val="af6"/>
        <w:rPr>
          <w:lang w:val="ru-RU"/>
        </w:rPr>
      </w:pPr>
      <w:r w:rsidRPr="00DC3DF3">
        <w:rPr>
          <w:lang w:val="ru-RU"/>
        </w:rPr>
        <w:t>В результа</w:t>
      </w:r>
      <w:r>
        <w:rPr>
          <w:lang w:val="ru-RU"/>
        </w:rPr>
        <w:t>те тестирования оказалось 100</w:t>
      </w:r>
      <w:r w:rsidRPr="00DC3DF3">
        <w:rPr>
          <w:lang w:val="ru-RU"/>
        </w:rPr>
        <w:t xml:space="preserve"> </w:t>
      </w:r>
      <w:proofErr w:type="gramStart"/>
      <w:r w:rsidRPr="00DC3DF3">
        <w:rPr>
          <w:lang w:val="ru-RU"/>
        </w:rPr>
        <w:t xml:space="preserve">% </w:t>
      </w:r>
      <w:r>
        <w:rPr>
          <w:lang w:val="ru-RU"/>
        </w:rPr>
        <w:t xml:space="preserve"> </w:t>
      </w:r>
      <w:r w:rsidRPr="00DC3DF3">
        <w:rPr>
          <w:lang w:val="ru-RU"/>
        </w:rPr>
        <w:t>пройденных</w:t>
      </w:r>
      <w:proofErr w:type="gramEnd"/>
      <w:r w:rsidRPr="00DC3DF3">
        <w:rPr>
          <w:lang w:val="ru-RU"/>
        </w:rPr>
        <w:t xml:space="preserve"> тест-кейсов. </w:t>
      </w:r>
    </w:p>
    <w:p w14:paraId="10FD0625" w14:textId="77777777" w:rsidR="00F42E20" w:rsidRDefault="00F42E20" w:rsidP="00F42E20">
      <w:pPr>
        <w:spacing w:after="160" w:line="259" w:lineRule="auto"/>
      </w:pPr>
      <w:r>
        <w:br w:type="page"/>
      </w:r>
    </w:p>
    <w:p w14:paraId="55E180FF" w14:textId="77777777" w:rsidR="00F42E20" w:rsidRPr="007630D2" w:rsidRDefault="00F42E20" w:rsidP="00914F7D">
      <w:pPr>
        <w:pStyle w:val="10"/>
        <w:numPr>
          <w:ilvl w:val="0"/>
          <w:numId w:val="0"/>
        </w:numPr>
        <w:ind w:left="720"/>
        <w:rPr>
          <w:rFonts w:hint="eastAsia"/>
        </w:rPr>
      </w:pPr>
      <w:bookmarkStart w:id="72" w:name="_Toc42689460"/>
      <w:bookmarkStart w:id="73" w:name="_Toc51079015"/>
      <w:r w:rsidRPr="007630D2">
        <w:lastRenderedPageBreak/>
        <w:t>Заключение</w:t>
      </w:r>
      <w:bookmarkEnd w:id="72"/>
      <w:bookmarkEnd w:id="73"/>
    </w:p>
    <w:p w14:paraId="471EA262" w14:textId="56416D5B" w:rsidR="00F42E20" w:rsidRPr="001B53E0" w:rsidRDefault="00F42E20" w:rsidP="00F42E20">
      <w:pPr>
        <w:pStyle w:val="af6"/>
        <w:rPr>
          <w:lang w:val="ru-RU"/>
        </w:rPr>
      </w:pPr>
      <w:r w:rsidRPr="00E82763">
        <w:rPr>
          <w:lang w:val="ru-RU"/>
        </w:rPr>
        <w:t xml:space="preserve">В результате работы было реализовано </w:t>
      </w:r>
      <w:r>
        <w:t>web</w:t>
      </w:r>
      <w:r w:rsidRPr="00E82763">
        <w:rPr>
          <w:lang w:val="ru-RU"/>
        </w:rPr>
        <w:t xml:space="preserve">-приложение, оптимизирующего процесс </w:t>
      </w:r>
      <w:r w:rsidR="00AF51EC">
        <w:rPr>
          <w:lang w:val="ru-RU"/>
        </w:rPr>
        <w:t>записи</w:t>
      </w:r>
      <w:r w:rsidRPr="00E82763">
        <w:rPr>
          <w:lang w:val="ru-RU"/>
        </w:rPr>
        <w:t xml:space="preserve"> </w:t>
      </w:r>
      <w:r w:rsidR="00AF51EC">
        <w:rPr>
          <w:lang w:val="ru-RU"/>
        </w:rPr>
        <w:t>на услуги</w:t>
      </w:r>
      <w:r w:rsidRPr="00E82763">
        <w:rPr>
          <w:lang w:val="ru-RU"/>
        </w:rPr>
        <w:t xml:space="preserve"> </w:t>
      </w:r>
      <w:r w:rsidR="00AF51EC">
        <w:rPr>
          <w:lang w:val="ru-RU"/>
        </w:rPr>
        <w:t xml:space="preserve">в </w:t>
      </w:r>
      <w:proofErr w:type="gramStart"/>
      <w:r w:rsidR="00AF51EC">
        <w:rPr>
          <w:lang w:val="ru-RU"/>
        </w:rPr>
        <w:t xml:space="preserve">салон </w:t>
      </w:r>
      <w:r w:rsidRPr="00E82763">
        <w:rPr>
          <w:lang w:val="ru-RU"/>
        </w:rPr>
        <w:t xml:space="preserve"> </w:t>
      </w:r>
      <w:r w:rsidR="00AF51EC">
        <w:rPr>
          <w:lang w:val="ru-RU"/>
        </w:rPr>
        <w:t>красоты</w:t>
      </w:r>
      <w:proofErr w:type="gramEnd"/>
      <w:r>
        <w:rPr>
          <w:lang w:val="ru-RU"/>
        </w:rPr>
        <w:t xml:space="preserve"> (</w:t>
      </w:r>
      <w:proofErr w:type="spellStart"/>
      <w:r w:rsidR="00AF51EC">
        <w:t>EasyWoW</w:t>
      </w:r>
      <w:proofErr w:type="spellEnd"/>
      <w:r>
        <w:rPr>
          <w:lang w:val="ru-RU"/>
        </w:rPr>
        <w:t>)</w:t>
      </w:r>
      <w:r w:rsidRPr="00E82763">
        <w:rPr>
          <w:lang w:val="ru-RU"/>
        </w:rPr>
        <w:t xml:space="preserve">, которое позволяет пользователю искать </w:t>
      </w:r>
      <w:r w:rsidR="00AF51EC">
        <w:rPr>
          <w:lang w:val="ru-RU"/>
        </w:rPr>
        <w:t>нужных</w:t>
      </w:r>
      <w:r w:rsidRPr="00E82763">
        <w:rPr>
          <w:lang w:val="ru-RU"/>
        </w:rPr>
        <w:t xml:space="preserve"> </w:t>
      </w:r>
      <w:r w:rsidR="00AF51EC">
        <w:rPr>
          <w:lang w:val="ru-RU"/>
        </w:rPr>
        <w:t>мастеров</w:t>
      </w:r>
      <w:r w:rsidRPr="00E82763">
        <w:rPr>
          <w:lang w:val="ru-RU"/>
        </w:rPr>
        <w:t xml:space="preserve">, </w:t>
      </w:r>
      <w:r w:rsidR="00AF51EC">
        <w:rPr>
          <w:lang w:val="ru-RU"/>
        </w:rPr>
        <w:t>записаться на услуги</w:t>
      </w:r>
      <w:r w:rsidR="00AF51EC" w:rsidRPr="00AF51EC">
        <w:rPr>
          <w:lang w:val="ru-RU"/>
        </w:rPr>
        <w:t>,</w:t>
      </w:r>
      <w:r w:rsidRPr="00E82763">
        <w:rPr>
          <w:lang w:val="ru-RU"/>
        </w:rPr>
        <w:t xml:space="preserve"> а также</w:t>
      </w:r>
      <w:r w:rsidR="00AF51EC">
        <w:rPr>
          <w:lang w:val="ru-RU"/>
        </w:rPr>
        <w:t xml:space="preserve"> управление личным кабинетом</w:t>
      </w:r>
      <w:r w:rsidRPr="00E82763">
        <w:rPr>
          <w:lang w:val="ru-RU"/>
        </w:rPr>
        <w:t xml:space="preserve">. </w:t>
      </w:r>
      <w:r w:rsidRPr="001B53E0">
        <w:rPr>
          <w:lang w:val="ru-RU"/>
        </w:rPr>
        <w:t>Стоит отметить, что приложение имеет визуально понятный интерфейс, который позволяет без затруднений пользоваться данным приложением.</w:t>
      </w:r>
    </w:p>
    <w:p w14:paraId="7D486B14" w14:textId="77777777" w:rsidR="00F42E20" w:rsidRPr="001B53E0" w:rsidRDefault="00F42E20" w:rsidP="00F42E20">
      <w:pPr>
        <w:pStyle w:val="af6"/>
        <w:rPr>
          <w:lang w:val="ru-RU"/>
        </w:rPr>
      </w:pPr>
      <w:r w:rsidRPr="001B53E0">
        <w:rPr>
          <w:lang w:val="ru-RU"/>
        </w:rPr>
        <w:t>В процессе реализации были выполнены следующие задачи:</w:t>
      </w:r>
    </w:p>
    <w:p w14:paraId="5E40EA88" w14:textId="77777777" w:rsidR="00F42E20" w:rsidRPr="001B53E0" w:rsidRDefault="00F42E20" w:rsidP="00F42E20">
      <w:pPr>
        <w:pStyle w:val="af6"/>
        <w:rPr>
          <w:lang w:val="ru-RU"/>
        </w:rPr>
      </w:pPr>
      <w:r w:rsidRPr="001B53E0">
        <w:rPr>
          <w:lang w:val="ru-RU"/>
        </w:rPr>
        <w:t>1. Проведен анализ рынка с целью выявления достоинств и недостатков схожих по функционалу систем;</w:t>
      </w:r>
    </w:p>
    <w:p w14:paraId="7B723E71" w14:textId="77777777" w:rsidR="00F42E20" w:rsidRPr="001B53E0" w:rsidRDefault="00F42E20" w:rsidP="00F42E20">
      <w:pPr>
        <w:pStyle w:val="af6"/>
        <w:rPr>
          <w:lang w:val="ru-RU"/>
        </w:rPr>
      </w:pPr>
      <w:r w:rsidRPr="001B53E0">
        <w:rPr>
          <w:lang w:val="ru-RU"/>
        </w:rPr>
        <w:t>2. Спроектировано приложение с учетом информации, полученной ранее в ходе анализа;</w:t>
      </w:r>
    </w:p>
    <w:p w14:paraId="68D2697D" w14:textId="77777777" w:rsidR="00F42E20" w:rsidRPr="001B53E0" w:rsidRDefault="00F42E20" w:rsidP="00F42E20">
      <w:pPr>
        <w:pStyle w:val="af6"/>
        <w:rPr>
          <w:lang w:val="ru-RU"/>
        </w:rPr>
      </w:pPr>
      <w:r w:rsidRPr="001B53E0">
        <w:rPr>
          <w:lang w:val="ru-RU"/>
        </w:rPr>
        <w:t xml:space="preserve">3. Разработана </w:t>
      </w:r>
      <w:r w:rsidRPr="003C593C">
        <w:t>Front</w:t>
      </w:r>
      <w:r w:rsidRPr="001B53E0">
        <w:rPr>
          <w:lang w:val="ru-RU"/>
        </w:rPr>
        <w:t>-</w:t>
      </w:r>
      <w:r w:rsidRPr="003C593C">
        <w:t>end</w:t>
      </w:r>
      <w:r w:rsidRPr="001B53E0">
        <w:rPr>
          <w:lang w:val="ru-RU"/>
        </w:rPr>
        <w:t xml:space="preserve"> часть приложения, находящаяся в браузере пользователя;</w:t>
      </w:r>
    </w:p>
    <w:p w14:paraId="6B25C4BD" w14:textId="77777777" w:rsidR="00F42E20" w:rsidRPr="001B53E0" w:rsidRDefault="00F42E20" w:rsidP="00F42E20">
      <w:pPr>
        <w:pStyle w:val="af6"/>
        <w:rPr>
          <w:lang w:val="ru-RU"/>
        </w:rPr>
      </w:pPr>
      <w:r w:rsidRPr="001B53E0">
        <w:rPr>
          <w:lang w:val="ru-RU"/>
        </w:rPr>
        <w:t xml:space="preserve">4. Разработана </w:t>
      </w:r>
      <w:r w:rsidRPr="003C593C">
        <w:t>Back</w:t>
      </w:r>
      <w:r w:rsidRPr="001B53E0">
        <w:rPr>
          <w:lang w:val="ru-RU"/>
        </w:rPr>
        <w:t>-</w:t>
      </w:r>
      <w:r w:rsidRPr="003C593C">
        <w:t>end</w:t>
      </w:r>
      <w:r w:rsidRPr="001B53E0">
        <w:rPr>
          <w:lang w:val="ru-RU"/>
        </w:rPr>
        <w:t xml:space="preserve"> часть приложения, развернутая на удаленном сервере;</w:t>
      </w:r>
    </w:p>
    <w:p w14:paraId="22F968D1" w14:textId="77777777" w:rsidR="00F42E20" w:rsidRPr="001B53E0" w:rsidRDefault="00F42E20" w:rsidP="00F42E20">
      <w:pPr>
        <w:pStyle w:val="af6"/>
        <w:rPr>
          <w:lang w:val="ru-RU"/>
        </w:rPr>
      </w:pPr>
      <w:r w:rsidRPr="001B53E0">
        <w:rPr>
          <w:lang w:val="ru-RU"/>
        </w:rPr>
        <w:t>5. Разработана базы данных, расположенная на удаленном сервере;</w:t>
      </w:r>
    </w:p>
    <w:p w14:paraId="5536F1F7" w14:textId="77777777" w:rsidR="00F42E20" w:rsidRPr="00386F07" w:rsidRDefault="00F42E20" w:rsidP="00F42E20">
      <w:pPr>
        <w:pStyle w:val="af6"/>
        <w:rPr>
          <w:lang w:val="ru-RU"/>
        </w:rPr>
      </w:pPr>
      <w:r w:rsidRPr="00386F07">
        <w:rPr>
          <w:lang w:val="ru-RU"/>
        </w:rPr>
        <w:t>6. Описан процесс разработки и результат</w:t>
      </w:r>
      <w:r>
        <w:rPr>
          <w:lang w:val="ru-RU"/>
        </w:rPr>
        <w:t>.</w:t>
      </w:r>
    </w:p>
    <w:p w14:paraId="43F2B4FA" w14:textId="18E8C01F" w:rsidR="00F42E20" w:rsidRPr="00AF51EC" w:rsidRDefault="00F42E20" w:rsidP="00AF51EC">
      <w:pPr>
        <w:spacing w:after="160" w:line="259" w:lineRule="auto"/>
      </w:pPr>
    </w:p>
    <w:sectPr w:rsidR="00F42E20" w:rsidRPr="00AF51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BA4F1E" w14:textId="77777777" w:rsidR="002731B7" w:rsidRDefault="002731B7" w:rsidP="006B6C06">
      <w:r>
        <w:separator/>
      </w:r>
    </w:p>
  </w:endnote>
  <w:endnote w:type="continuationSeparator" w:id="0">
    <w:p w14:paraId="30020749" w14:textId="77777777" w:rsidR="002731B7" w:rsidRDefault="002731B7" w:rsidP="006B6C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Times New Roman"/>
    <w:panose1 w:val="020B0604020202020204"/>
    <w:charset w:val="01"/>
    <w:family w:val="roman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B95392" w14:textId="77777777" w:rsidR="002731B7" w:rsidRDefault="002731B7" w:rsidP="006B6C06">
      <w:r>
        <w:separator/>
      </w:r>
    </w:p>
  </w:footnote>
  <w:footnote w:type="continuationSeparator" w:id="0">
    <w:p w14:paraId="51BD7208" w14:textId="77777777" w:rsidR="002731B7" w:rsidRDefault="002731B7" w:rsidP="006B6C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8474C834"/>
    <w:name w:val="WWNum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bullet"/>
      <w:lvlText w:val=""/>
      <w:lvlJc w:val="left"/>
      <w:pPr>
        <w:tabs>
          <w:tab w:val="num" w:pos="0"/>
        </w:tabs>
        <w:ind w:left="1080" w:hanging="720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6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1CE65B7"/>
    <w:multiLevelType w:val="multilevel"/>
    <w:tmpl w:val="BD28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34276D"/>
    <w:multiLevelType w:val="hybridMultilevel"/>
    <w:tmpl w:val="1EC4B0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691917"/>
    <w:multiLevelType w:val="hybridMultilevel"/>
    <w:tmpl w:val="E25EE430"/>
    <w:lvl w:ilvl="0" w:tplc="C7082B60">
      <w:start w:val="2"/>
      <w:numFmt w:val="bullet"/>
      <w:lvlText w:val="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26C13A0"/>
    <w:multiLevelType w:val="multilevel"/>
    <w:tmpl w:val="31920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44508E3"/>
    <w:multiLevelType w:val="multilevel"/>
    <w:tmpl w:val="16E839B2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084155C4"/>
    <w:multiLevelType w:val="hybridMultilevel"/>
    <w:tmpl w:val="393654E0"/>
    <w:lvl w:ilvl="0" w:tplc="0419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0942667E"/>
    <w:multiLevelType w:val="hybridMultilevel"/>
    <w:tmpl w:val="593000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8D677D"/>
    <w:multiLevelType w:val="multilevel"/>
    <w:tmpl w:val="C1521F94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2" w15:restartNumberingAfterBreak="0">
    <w:nsid w:val="0FFF5E9C"/>
    <w:multiLevelType w:val="hybridMultilevel"/>
    <w:tmpl w:val="DC32F56C"/>
    <w:lvl w:ilvl="0" w:tplc="0419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103C0133"/>
    <w:multiLevelType w:val="hybridMultilevel"/>
    <w:tmpl w:val="67C68372"/>
    <w:lvl w:ilvl="0" w:tplc="04190001">
      <w:start w:val="1"/>
      <w:numFmt w:val="bullet"/>
      <w:pStyle w:val="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5A76927"/>
    <w:multiLevelType w:val="hybridMultilevel"/>
    <w:tmpl w:val="AF54C4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9940493"/>
    <w:multiLevelType w:val="multilevel"/>
    <w:tmpl w:val="76504B8A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6" w15:restartNumberingAfterBreak="0">
    <w:nsid w:val="1BFD6685"/>
    <w:multiLevelType w:val="multilevel"/>
    <w:tmpl w:val="8C1463D6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7" w15:restartNumberingAfterBreak="0">
    <w:nsid w:val="26C933F9"/>
    <w:multiLevelType w:val="hybridMultilevel"/>
    <w:tmpl w:val="3A4A840C"/>
    <w:lvl w:ilvl="0" w:tplc="C7082B60">
      <w:start w:val="2"/>
      <w:numFmt w:val="bullet"/>
      <w:lvlText w:val="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9208DE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9" w15:restartNumberingAfterBreak="0">
    <w:nsid w:val="29C65465"/>
    <w:multiLevelType w:val="hybridMultilevel"/>
    <w:tmpl w:val="FE767D5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C410587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1" w15:restartNumberingAfterBreak="0">
    <w:nsid w:val="31147B4A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2" w15:restartNumberingAfterBreak="0">
    <w:nsid w:val="32A22BFC"/>
    <w:multiLevelType w:val="multilevel"/>
    <w:tmpl w:val="6B8A06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a"/>
      <w:lvlText w:val="%2.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386F4398"/>
    <w:multiLevelType w:val="multilevel"/>
    <w:tmpl w:val="707A58A0"/>
    <w:lvl w:ilvl="0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415" w:hanging="37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2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5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5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45" w:hanging="2160"/>
      </w:pPr>
      <w:rPr>
        <w:rFonts w:hint="default"/>
      </w:rPr>
    </w:lvl>
  </w:abstractNum>
  <w:abstractNum w:abstractNumId="24" w15:restartNumberingAfterBreak="0">
    <w:nsid w:val="3E3115AF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5" w15:restartNumberingAfterBreak="0">
    <w:nsid w:val="3F4C0A4B"/>
    <w:multiLevelType w:val="multilevel"/>
    <w:tmpl w:val="E642124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pStyle w:val="4"/>
      <w:lvlText w:val="%4)"/>
      <w:lvlJc w:val="left"/>
      <w:pPr>
        <w:ind w:left="2160" w:firstLine="0"/>
      </w:pPr>
    </w:lvl>
    <w:lvl w:ilvl="4">
      <w:start w:val="1"/>
      <w:numFmt w:val="decimal"/>
      <w:pStyle w:val="5"/>
      <w:lvlText w:val="(%5)"/>
      <w:lvlJc w:val="left"/>
      <w:pPr>
        <w:ind w:left="2880" w:firstLine="0"/>
      </w:pPr>
    </w:lvl>
    <w:lvl w:ilvl="5">
      <w:start w:val="1"/>
      <w:numFmt w:val="lowerLetter"/>
      <w:pStyle w:val="6"/>
      <w:lvlText w:val="(%6)"/>
      <w:lvlJc w:val="left"/>
      <w:pPr>
        <w:ind w:left="3600" w:firstLine="0"/>
      </w:pPr>
    </w:lvl>
    <w:lvl w:ilvl="6">
      <w:start w:val="1"/>
      <w:numFmt w:val="lowerRoman"/>
      <w:pStyle w:val="7"/>
      <w:lvlText w:val="(%7)"/>
      <w:lvlJc w:val="left"/>
      <w:pPr>
        <w:ind w:left="4320" w:firstLine="0"/>
      </w:pPr>
    </w:lvl>
    <w:lvl w:ilvl="7">
      <w:start w:val="1"/>
      <w:numFmt w:val="lowerLetter"/>
      <w:pStyle w:val="8"/>
      <w:lvlText w:val="(%8)"/>
      <w:lvlJc w:val="left"/>
      <w:pPr>
        <w:ind w:left="5040" w:firstLine="0"/>
      </w:pPr>
    </w:lvl>
    <w:lvl w:ilvl="8">
      <w:start w:val="1"/>
      <w:numFmt w:val="lowerRoman"/>
      <w:pStyle w:val="9"/>
      <w:lvlText w:val="(%9)"/>
      <w:lvlJc w:val="left"/>
      <w:pPr>
        <w:ind w:left="5760" w:firstLine="0"/>
      </w:pPr>
    </w:lvl>
  </w:abstractNum>
  <w:abstractNum w:abstractNumId="26" w15:restartNumberingAfterBreak="0">
    <w:nsid w:val="431A7C72"/>
    <w:multiLevelType w:val="multilevel"/>
    <w:tmpl w:val="DBFAA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3473DF7"/>
    <w:multiLevelType w:val="hybridMultilevel"/>
    <w:tmpl w:val="393654E0"/>
    <w:lvl w:ilvl="0" w:tplc="0419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8" w15:restartNumberingAfterBreak="0">
    <w:nsid w:val="50C31C52"/>
    <w:multiLevelType w:val="multilevel"/>
    <w:tmpl w:val="6852A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9E63D5"/>
    <w:multiLevelType w:val="multilevel"/>
    <w:tmpl w:val="E94824F2"/>
    <w:lvl w:ilvl="0">
      <w:start w:val="1"/>
      <w:numFmt w:val="decimal"/>
      <w:pStyle w:val="10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a0"/>
      <w:isLgl/>
      <w:lvlText w:val="%1.%2"/>
      <w:lvlJc w:val="left"/>
      <w:pPr>
        <w:ind w:left="1080" w:hanging="720"/>
      </w:pPr>
      <w:rPr>
        <w:rFonts w:hint="default"/>
        <w:b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577567DE"/>
    <w:multiLevelType w:val="multilevel"/>
    <w:tmpl w:val="028CF6EC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1" w15:restartNumberingAfterBreak="0">
    <w:nsid w:val="5DCC1C97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6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</w:lvl>
  </w:abstractNum>
  <w:abstractNum w:abstractNumId="32" w15:restartNumberingAfterBreak="0">
    <w:nsid w:val="63782E34"/>
    <w:multiLevelType w:val="multilevel"/>
    <w:tmpl w:val="7B82C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39B7E73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6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</w:lvl>
  </w:abstractNum>
  <w:abstractNum w:abstractNumId="34" w15:restartNumberingAfterBreak="0">
    <w:nsid w:val="686C3F86"/>
    <w:multiLevelType w:val="hybridMultilevel"/>
    <w:tmpl w:val="97564CC8"/>
    <w:lvl w:ilvl="0" w:tplc="11F076A4">
      <w:start w:val="1"/>
      <w:numFmt w:val="decimal"/>
      <w:lvlText w:val="%1."/>
      <w:lvlJc w:val="left"/>
      <w:pPr>
        <w:ind w:left="1400" w:hanging="360"/>
      </w:pPr>
      <w:rPr>
        <w:rFonts w:hint="default"/>
        <w:color w:val="auto"/>
      </w:rPr>
    </w:lvl>
    <w:lvl w:ilvl="1" w:tplc="9716B4FE">
      <w:start w:val="1"/>
      <w:numFmt w:val="bullet"/>
      <w:lvlText w:val=""/>
      <w:lvlJc w:val="left"/>
      <w:pPr>
        <w:ind w:left="2120" w:hanging="360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5" w15:restartNumberingAfterBreak="0">
    <w:nsid w:val="6B921CCD"/>
    <w:multiLevelType w:val="hybridMultilevel"/>
    <w:tmpl w:val="B44C7056"/>
    <w:lvl w:ilvl="0" w:tplc="0419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6" w15:restartNumberingAfterBreak="0">
    <w:nsid w:val="74F933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5550D57"/>
    <w:multiLevelType w:val="multilevel"/>
    <w:tmpl w:val="CFAA5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CDD7609"/>
    <w:multiLevelType w:val="multilevel"/>
    <w:tmpl w:val="03FE828A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9" w15:restartNumberingAfterBreak="0">
    <w:nsid w:val="7E4E413C"/>
    <w:multiLevelType w:val="hybridMultilevel"/>
    <w:tmpl w:val="CED087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9"/>
  </w:num>
  <w:num w:numId="3">
    <w:abstractNumId w:val="10"/>
  </w:num>
  <w:num w:numId="4">
    <w:abstractNumId w:val="2"/>
  </w:num>
  <w:num w:numId="5">
    <w:abstractNumId w:val="0"/>
  </w:num>
  <w:num w:numId="6">
    <w:abstractNumId w:val="1"/>
  </w:num>
  <w:num w:numId="7">
    <w:abstractNumId w:val="3"/>
  </w:num>
  <w:num w:numId="8">
    <w:abstractNumId w:val="15"/>
  </w:num>
  <w:num w:numId="9">
    <w:abstractNumId w:val="38"/>
  </w:num>
  <w:num w:numId="10">
    <w:abstractNumId w:val="8"/>
  </w:num>
  <w:num w:numId="11">
    <w:abstractNumId w:val="11"/>
  </w:num>
  <w:num w:numId="12">
    <w:abstractNumId w:val="30"/>
  </w:num>
  <w:num w:numId="13">
    <w:abstractNumId w:val="19"/>
  </w:num>
  <w:num w:numId="14">
    <w:abstractNumId w:val="16"/>
  </w:num>
  <w:num w:numId="15">
    <w:abstractNumId w:val="36"/>
  </w:num>
  <w:num w:numId="16">
    <w:abstractNumId w:val="33"/>
  </w:num>
  <w:num w:numId="17">
    <w:abstractNumId w:val="31"/>
  </w:num>
  <w:num w:numId="18">
    <w:abstractNumId w:val="27"/>
  </w:num>
  <w:num w:numId="19">
    <w:abstractNumId w:val="23"/>
  </w:num>
  <w:num w:numId="20">
    <w:abstractNumId w:val="34"/>
  </w:num>
  <w:num w:numId="21">
    <w:abstractNumId w:val="35"/>
  </w:num>
  <w:num w:numId="22">
    <w:abstractNumId w:val="9"/>
  </w:num>
  <w:num w:numId="23">
    <w:abstractNumId w:val="37"/>
  </w:num>
  <w:num w:numId="24">
    <w:abstractNumId w:val="5"/>
  </w:num>
  <w:num w:numId="25">
    <w:abstractNumId w:val="21"/>
  </w:num>
  <w:num w:numId="26">
    <w:abstractNumId w:val="12"/>
  </w:num>
  <w:num w:numId="27">
    <w:abstractNumId w:val="7"/>
  </w:num>
  <w:num w:numId="28">
    <w:abstractNumId w:val="28"/>
  </w:num>
  <w:num w:numId="29">
    <w:abstractNumId w:val="18"/>
  </w:num>
  <w:num w:numId="30">
    <w:abstractNumId w:val="20"/>
  </w:num>
  <w:num w:numId="31">
    <w:abstractNumId w:val="24"/>
  </w:num>
  <w:num w:numId="32">
    <w:abstractNumId w:val="26"/>
  </w:num>
  <w:num w:numId="33">
    <w:abstractNumId w:val="32"/>
  </w:num>
  <w:num w:numId="34">
    <w:abstractNumId w:val="29"/>
  </w:num>
  <w:num w:numId="35">
    <w:abstractNumId w:val="4"/>
  </w:num>
  <w:num w:numId="36">
    <w:abstractNumId w:val="25"/>
  </w:num>
  <w:num w:numId="37">
    <w:abstractNumId w:val="22"/>
  </w:num>
  <w:num w:numId="38">
    <w:abstractNumId w:val="14"/>
  </w:num>
  <w:num w:numId="39">
    <w:abstractNumId w:val="6"/>
  </w:num>
  <w:num w:numId="4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463"/>
    <w:rsid w:val="00020B9F"/>
    <w:rsid w:val="00023C23"/>
    <w:rsid w:val="00052F3C"/>
    <w:rsid w:val="000643CB"/>
    <w:rsid w:val="00094035"/>
    <w:rsid w:val="00100791"/>
    <w:rsid w:val="0012130F"/>
    <w:rsid w:val="00122087"/>
    <w:rsid w:val="00134036"/>
    <w:rsid w:val="00141F7E"/>
    <w:rsid w:val="001523B2"/>
    <w:rsid w:val="001B5F6A"/>
    <w:rsid w:val="001D2D59"/>
    <w:rsid w:val="001D71BE"/>
    <w:rsid w:val="00207649"/>
    <w:rsid w:val="00236A28"/>
    <w:rsid w:val="002460A4"/>
    <w:rsid w:val="002533BD"/>
    <w:rsid w:val="002731B7"/>
    <w:rsid w:val="00282D05"/>
    <w:rsid w:val="002E26CF"/>
    <w:rsid w:val="0032704C"/>
    <w:rsid w:val="00374B33"/>
    <w:rsid w:val="003A0F13"/>
    <w:rsid w:val="003A48AC"/>
    <w:rsid w:val="003A5A6C"/>
    <w:rsid w:val="003B0D37"/>
    <w:rsid w:val="003C1B96"/>
    <w:rsid w:val="00422FE4"/>
    <w:rsid w:val="00445463"/>
    <w:rsid w:val="00470994"/>
    <w:rsid w:val="004A76A4"/>
    <w:rsid w:val="004B26D1"/>
    <w:rsid w:val="00506CDA"/>
    <w:rsid w:val="00511F99"/>
    <w:rsid w:val="0051693E"/>
    <w:rsid w:val="00524302"/>
    <w:rsid w:val="00542691"/>
    <w:rsid w:val="005639AE"/>
    <w:rsid w:val="00590862"/>
    <w:rsid w:val="005A0DFB"/>
    <w:rsid w:val="005D04F5"/>
    <w:rsid w:val="005D1CC3"/>
    <w:rsid w:val="00660E4B"/>
    <w:rsid w:val="006B6C06"/>
    <w:rsid w:val="006F136C"/>
    <w:rsid w:val="00706744"/>
    <w:rsid w:val="00734B83"/>
    <w:rsid w:val="00756CDE"/>
    <w:rsid w:val="00765954"/>
    <w:rsid w:val="0077603B"/>
    <w:rsid w:val="00785920"/>
    <w:rsid w:val="007C3880"/>
    <w:rsid w:val="007C4CD9"/>
    <w:rsid w:val="007F255C"/>
    <w:rsid w:val="008006A9"/>
    <w:rsid w:val="008168E0"/>
    <w:rsid w:val="00832634"/>
    <w:rsid w:val="008A7265"/>
    <w:rsid w:val="008C5AD0"/>
    <w:rsid w:val="009050DD"/>
    <w:rsid w:val="00914F7D"/>
    <w:rsid w:val="009627FE"/>
    <w:rsid w:val="00966058"/>
    <w:rsid w:val="009733EE"/>
    <w:rsid w:val="009A49AC"/>
    <w:rsid w:val="009F039C"/>
    <w:rsid w:val="00A07AD2"/>
    <w:rsid w:val="00A66C4F"/>
    <w:rsid w:val="00A711BD"/>
    <w:rsid w:val="00AD1794"/>
    <w:rsid w:val="00AF51EC"/>
    <w:rsid w:val="00B01ADB"/>
    <w:rsid w:val="00B06087"/>
    <w:rsid w:val="00B35F3E"/>
    <w:rsid w:val="00BB7008"/>
    <w:rsid w:val="00BC0B39"/>
    <w:rsid w:val="00BD1785"/>
    <w:rsid w:val="00C14A61"/>
    <w:rsid w:val="00C20374"/>
    <w:rsid w:val="00C453F8"/>
    <w:rsid w:val="00C46985"/>
    <w:rsid w:val="00CA3803"/>
    <w:rsid w:val="00CB20AA"/>
    <w:rsid w:val="00CF1059"/>
    <w:rsid w:val="00D068BA"/>
    <w:rsid w:val="00D32878"/>
    <w:rsid w:val="00DB20B6"/>
    <w:rsid w:val="00DE5B54"/>
    <w:rsid w:val="00E02A7E"/>
    <w:rsid w:val="00E6596D"/>
    <w:rsid w:val="00EA51C0"/>
    <w:rsid w:val="00F00A69"/>
    <w:rsid w:val="00F42E20"/>
    <w:rsid w:val="00F4649A"/>
    <w:rsid w:val="00F62073"/>
    <w:rsid w:val="00FB3467"/>
    <w:rsid w:val="00FB48D4"/>
    <w:rsid w:val="00FD2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0D098"/>
  <w15:chartTrackingRefBased/>
  <w15:docId w15:val="{C9A2C0EA-77DD-49C5-A507-437EEE056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FB48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1"/>
    <w:next w:val="a2"/>
    <w:link w:val="11"/>
    <w:qFormat/>
    <w:rsid w:val="009733EE"/>
    <w:pPr>
      <w:keepNext/>
      <w:numPr>
        <w:numId w:val="1"/>
      </w:numPr>
      <w:suppressAutoHyphens/>
      <w:spacing w:before="240" w:after="120"/>
      <w:outlineLvl w:val="0"/>
    </w:pPr>
    <w:rPr>
      <w:rFonts w:ascii="Liberation Sans" w:eastAsia="Microsoft YaHei" w:hAnsi="Liberation Sans" w:cs="Arial Unicode MS"/>
      <w:b/>
      <w:bCs/>
      <w:kern w:val="2"/>
      <w:sz w:val="36"/>
      <w:szCs w:val="36"/>
      <w:lang w:eastAsia="zh-CN" w:bidi="hi-IN"/>
    </w:rPr>
  </w:style>
  <w:style w:type="paragraph" w:styleId="2">
    <w:name w:val="heading 2"/>
    <w:basedOn w:val="a1"/>
    <w:next w:val="a1"/>
    <w:link w:val="20"/>
    <w:uiPriority w:val="9"/>
    <w:unhideWhenUsed/>
    <w:qFormat/>
    <w:rsid w:val="00EA51C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914F7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42E20"/>
    <w:pPr>
      <w:keepNext/>
      <w:keepLines/>
      <w:numPr>
        <w:ilvl w:val="3"/>
        <w:numId w:val="36"/>
      </w:numPr>
      <w:spacing w:before="4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42E20"/>
    <w:pPr>
      <w:keepNext/>
      <w:keepLines/>
      <w:numPr>
        <w:ilvl w:val="4"/>
        <w:numId w:val="36"/>
      </w:numPr>
      <w:spacing w:before="40" w:line="276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  <w:sz w:val="22"/>
      <w:szCs w:val="22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42E20"/>
    <w:pPr>
      <w:keepNext/>
      <w:keepLines/>
      <w:numPr>
        <w:ilvl w:val="5"/>
        <w:numId w:val="36"/>
      </w:numPr>
      <w:spacing w:before="40" w:line="276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2"/>
      <w:szCs w:val="22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42E20"/>
    <w:pPr>
      <w:keepNext/>
      <w:keepLines/>
      <w:numPr>
        <w:ilvl w:val="6"/>
        <w:numId w:val="36"/>
      </w:numPr>
      <w:spacing w:before="40" w:line="276" w:lineRule="auto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2"/>
      <w:szCs w:val="22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42E20"/>
    <w:pPr>
      <w:keepNext/>
      <w:keepLines/>
      <w:numPr>
        <w:ilvl w:val="7"/>
        <w:numId w:val="36"/>
      </w:numPr>
      <w:spacing w:before="40" w:line="276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42E20"/>
    <w:pPr>
      <w:keepNext/>
      <w:keepLines/>
      <w:numPr>
        <w:ilvl w:val="8"/>
        <w:numId w:val="36"/>
      </w:numPr>
      <w:spacing w:before="40" w:line="276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List Paragraph"/>
    <w:basedOn w:val="a1"/>
    <w:link w:val="a7"/>
    <w:uiPriority w:val="34"/>
    <w:qFormat/>
    <w:rsid w:val="009A49AC"/>
    <w:pPr>
      <w:ind w:left="720"/>
      <w:contextualSpacing/>
    </w:pPr>
  </w:style>
  <w:style w:type="paragraph" w:customStyle="1" w:styleId="12">
    <w:name w:val="Абзац списка1"/>
    <w:basedOn w:val="a1"/>
    <w:rsid w:val="00BD1785"/>
    <w:pPr>
      <w:suppressAutoHyphens/>
      <w:spacing w:after="200"/>
      <w:ind w:left="720"/>
      <w:contextualSpacing/>
    </w:pPr>
    <w:rPr>
      <w:rFonts w:ascii="Liberation Serif" w:eastAsia="SimSun" w:hAnsi="Liberation Serif" w:cs="Arial Unicode MS"/>
      <w:kern w:val="2"/>
      <w:lang w:eastAsia="zh-CN" w:bidi="hi-IN"/>
    </w:rPr>
  </w:style>
  <w:style w:type="paragraph" w:customStyle="1" w:styleId="21">
    <w:name w:val="Абзац списка2"/>
    <w:basedOn w:val="a1"/>
    <w:rsid w:val="009733EE"/>
    <w:pPr>
      <w:suppressAutoHyphens/>
      <w:spacing w:after="200"/>
      <w:ind w:left="720"/>
      <w:contextualSpacing/>
    </w:pPr>
    <w:rPr>
      <w:rFonts w:ascii="Liberation Serif" w:eastAsia="SimSun" w:hAnsi="Liberation Serif" w:cs="Arial Unicode MS"/>
      <w:kern w:val="2"/>
      <w:lang w:eastAsia="zh-CN" w:bidi="hi-IN"/>
    </w:rPr>
  </w:style>
  <w:style w:type="character" w:customStyle="1" w:styleId="11">
    <w:name w:val="Заголовок 1 Знак"/>
    <w:basedOn w:val="a3"/>
    <w:link w:val="1"/>
    <w:rsid w:val="009733EE"/>
    <w:rPr>
      <w:rFonts w:ascii="Liberation Sans" w:eastAsia="Microsoft YaHei" w:hAnsi="Liberation Sans" w:cs="Arial Unicode MS"/>
      <w:b/>
      <w:bCs/>
      <w:kern w:val="2"/>
      <w:sz w:val="36"/>
      <w:szCs w:val="36"/>
      <w:lang w:eastAsia="zh-CN" w:bidi="hi-IN"/>
    </w:rPr>
  </w:style>
  <w:style w:type="paragraph" w:styleId="a2">
    <w:name w:val="Body Text"/>
    <w:basedOn w:val="a1"/>
    <w:link w:val="a8"/>
    <w:rsid w:val="009733EE"/>
    <w:pPr>
      <w:suppressAutoHyphens/>
      <w:spacing w:after="140" w:line="288" w:lineRule="auto"/>
    </w:pPr>
    <w:rPr>
      <w:rFonts w:ascii="Liberation Serif" w:eastAsia="SimSun" w:hAnsi="Liberation Serif" w:cs="Arial Unicode MS"/>
      <w:kern w:val="2"/>
      <w:lang w:eastAsia="zh-CN" w:bidi="hi-IN"/>
    </w:rPr>
  </w:style>
  <w:style w:type="character" w:customStyle="1" w:styleId="a8">
    <w:name w:val="Основной текст Знак"/>
    <w:basedOn w:val="a3"/>
    <w:link w:val="a2"/>
    <w:rsid w:val="009733EE"/>
    <w:rPr>
      <w:rFonts w:ascii="Liberation Serif" w:eastAsia="SimSun" w:hAnsi="Liberation Serif" w:cs="Arial Unicode MS"/>
      <w:kern w:val="2"/>
      <w:sz w:val="24"/>
      <w:szCs w:val="24"/>
      <w:lang w:eastAsia="zh-CN" w:bidi="hi-IN"/>
    </w:rPr>
  </w:style>
  <w:style w:type="paragraph" w:styleId="a9">
    <w:name w:val="No Spacing"/>
    <w:uiPriority w:val="1"/>
    <w:qFormat/>
    <w:rsid w:val="00756CDE"/>
    <w:pPr>
      <w:spacing w:after="0" w:line="240" w:lineRule="auto"/>
    </w:pPr>
  </w:style>
  <w:style w:type="table" w:styleId="aa">
    <w:name w:val="Table Grid"/>
    <w:basedOn w:val="a4"/>
    <w:uiPriority w:val="39"/>
    <w:rsid w:val="001213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1"/>
    <w:uiPriority w:val="99"/>
    <w:semiHidden/>
    <w:unhideWhenUsed/>
    <w:rsid w:val="00C46985"/>
    <w:pPr>
      <w:spacing w:before="100" w:beforeAutospacing="1" w:after="100" w:afterAutospacing="1"/>
    </w:pPr>
  </w:style>
  <w:style w:type="paragraph" w:customStyle="1" w:styleId="ac">
    <w:name w:val="Курсовая"/>
    <w:basedOn w:val="a1"/>
    <w:link w:val="ad"/>
    <w:qFormat/>
    <w:rsid w:val="00470994"/>
    <w:pPr>
      <w:spacing w:line="360" w:lineRule="auto"/>
      <w:ind w:firstLine="680"/>
      <w:jc w:val="both"/>
    </w:pPr>
    <w:rPr>
      <w:sz w:val="28"/>
    </w:rPr>
  </w:style>
  <w:style w:type="character" w:customStyle="1" w:styleId="ad">
    <w:name w:val="Курсовая Знак"/>
    <w:basedOn w:val="a3"/>
    <w:link w:val="ac"/>
    <w:rsid w:val="00470994"/>
    <w:rPr>
      <w:rFonts w:ascii="Times New Roman" w:hAnsi="Times New Roman"/>
      <w:sz w:val="28"/>
    </w:rPr>
  </w:style>
  <w:style w:type="paragraph" w:styleId="ae">
    <w:name w:val="caption"/>
    <w:basedOn w:val="a1"/>
    <w:next w:val="a1"/>
    <w:uiPriority w:val="35"/>
    <w:unhideWhenUsed/>
    <w:qFormat/>
    <w:rsid w:val="009050DD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3"/>
    <w:link w:val="2"/>
    <w:uiPriority w:val="9"/>
    <w:rsid w:val="00EA51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end">
    <w:name w:val="end"/>
    <w:basedOn w:val="a1"/>
    <w:rsid w:val="00094035"/>
    <w:pPr>
      <w:spacing w:before="100" w:beforeAutospacing="1" w:after="100" w:afterAutospacing="1"/>
    </w:pPr>
  </w:style>
  <w:style w:type="character" w:styleId="af">
    <w:name w:val="Hyperlink"/>
    <w:basedOn w:val="a3"/>
    <w:uiPriority w:val="99"/>
    <w:unhideWhenUsed/>
    <w:rsid w:val="00FB48D4"/>
    <w:rPr>
      <w:color w:val="0000FF"/>
      <w:u w:val="single"/>
    </w:rPr>
  </w:style>
  <w:style w:type="character" w:customStyle="1" w:styleId="13">
    <w:name w:val="Неразрешенное упоминание1"/>
    <w:basedOn w:val="a3"/>
    <w:uiPriority w:val="99"/>
    <w:semiHidden/>
    <w:unhideWhenUsed/>
    <w:rsid w:val="005D1CC3"/>
    <w:rPr>
      <w:color w:val="605E5C"/>
      <w:shd w:val="clear" w:color="auto" w:fill="E1DFDD"/>
    </w:rPr>
  </w:style>
  <w:style w:type="paragraph" w:customStyle="1" w:styleId="10">
    <w:name w:val="1. Заголовок"/>
    <w:basedOn w:val="a6"/>
    <w:link w:val="14"/>
    <w:qFormat/>
    <w:rsid w:val="00966058"/>
    <w:pPr>
      <w:numPr>
        <w:numId w:val="34"/>
      </w:numPr>
      <w:spacing w:line="360" w:lineRule="auto"/>
      <w:jc w:val="both"/>
    </w:pPr>
    <w:rPr>
      <w:b/>
      <w:sz w:val="32"/>
      <w:szCs w:val="32"/>
    </w:rPr>
  </w:style>
  <w:style w:type="paragraph" w:customStyle="1" w:styleId="a0">
    <w:name w:val="Подзоголовок"/>
    <w:basedOn w:val="ac"/>
    <w:link w:val="af0"/>
    <w:qFormat/>
    <w:rsid w:val="00966058"/>
    <w:pPr>
      <w:numPr>
        <w:ilvl w:val="1"/>
        <w:numId w:val="34"/>
      </w:numPr>
    </w:pPr>
    <w:rPr>
      <w:b/>
    </w:rPr>
  </w:style>
  <w:style w:type="character" w:customStyle="1" w:styleId="a7">
    <w:name w:val="Абзац списка Знак"/>
    <w:basedOn w:val="a3"/>
    <w:link w:val="a6"/>
    <w:uiPriority w:val="34"/>
    <w:rsid w:val="0096605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4">
    <w:name w:val="1. Заголовок Знак"/>
    <w:basedOn w:val="a7"/>
    <w:link w:val="10"/>
    <w:rsid w:val="00966058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styleId="af1">
    <w:name w:val="TOC Heading"/>
    <w:basedOn w:val="1"/>
    <w:next w:val="a1"/>
    <w:uiPriority w:val="39"/>
    <w:unhideWhenUsed/>
    <w:qFormat/>
    <w:rsid w:val="00CF1059"/>
    <w:pPr>
      <w:keepLines/>
      <w:numPr>
        <w:numId w:val="0"/>
      </w:numPr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ru-RU" w:bidi="ar-SA"/>
    </w:rPr>
  </w:style>
  <w:style w:type="character" w:customStyle="1" w:styleId="af0">
    <w:name w:val="Подзоголовок Знак"/>
    <w:basedOn w:val="ad"/>
    <w:link w:val="a0"/>
    <w:rsid w:val="0096605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22">
    <w:name w:val="toc 2"/>
    <w:basedOn w:val="a1"/>
    <w:next w:val="a1"/>
    <w:autoRedefine/>
    <w:uiPriority w:val="39"/>
    <w:unhideWhenUsed/>
    <w:rsid w:val="00CF1059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5">
    <w:name w:val="toc 1"/>
    <w:basedOn w:val="a1"/>
    <w:next w:val="a1"/>
    <w:autoRedefine/>
    <w:uiPriority w:val="39"/>
    <w:unhideWhenUsed/>
    <w:rsid w:val="00CF1059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1"/>
    <w:next w:val="a1"/>
    <w:autoRedefine/>
    <w:uiPriority w:val="39"/>
    <w:unhideWhenUsed/>
    <w:rsid w:val="00CF1059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f2">
    <w:name w:val="header"/>
    <w:basedOn w:val="a1"/>
    <w:link w:val="af3"/>
    <w:uiPriority w:val="99"/>
    <w:unhideWhenUsed/>
    <w:rsid w:val="006B6C06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3"/>
    <w:link w:val="af2"/>
    <w:uiPriority w:val="99"/>
    <w:rsid w:val="006B6C0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footer"/>
    <w:basedOn w:val="a1"/>
    <w:link w:val="af5"/>
    <w:uiPriority w:val="99"/>
    <w:unhideWhenUsed/>
    <w:rsid w:val="006B6C06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3"/>
    <w:link w:val="af4"/>
    <w:uiPriority w:val="99"/>
    <w:rsid w:val="006B6C0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m-mess">
    <w:name w:val="im-mess"/>
    <w:basedOn w:val="a1"/>
    <w:rsid w:val="007C3880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3"/>
    <w:rsid w:val="007C3880"/>
  </w:style>
  <w:style w:type="paragraph" w:customStyle="1" w:styleId="af6">
    <w:name w:val="СТИЛЬ ТЕКСТА"/>
    <w:basedOn w:val="a1"/>
    <w:link w:val="af7"/>
    <w:qFormat/>
    <w:rsid w:val="00F42E20"/>
    <w:pPr>
      <w:spacing w:line="360" w:lineRule="auto"/>
      <w:ind w:firstLine="709"/>
      <w:jc w:val="both"/>
    </w:pPr>
    <w:rPr>
      <w:sz w:val="28"/>
      <w:szCs w:val="36"/>
      <w:lang w:val="en-US"/>
    </w:rPr>
  </w:style>
  <w:style w:type="character" w:customStyle="1" w:styleId="af7">
    <w:name w:val="СТИЛЬ ТЕКСТА Знак"/>
    <w:link w:val="af6"/>
    <w:rsid w:val="00F42E20"/>
    <w:rPr>
      <w:rFonts w:ascii="Times New Roman" w:eastAsia="Times New Roman" w:hAnsi="Times New Roman" w:cs="Times New Roman"/>
      <w:sz w:val="28"/>
      <w:szCs w:val="36"/>
      <w:lang w:val="en-US" w:eastAsia="ru-RU"/>
    </w:rPr>
  </w:style>
  <w:style w:type="character" w:customStyle="1" w:styleId="40">
    <w:name w:val="Заголовок 4 Знак"/>
    <w:basedOn w:val="a3"/>
    <w:link w:val="4"/>
    <w:uiPriority w:val="9"/>
    <w:semiHidden/>
    <w:rsid w:val="00F42E20"/>
    <w:rPr>
      <w:rFonts w:asciiTheme="majorHAnsi" w:eastAsiaTheme="majorEastAsia" w:hAnsiTheme="majorHAnsi" w:cstheme="majorBidi"/>
      <w:i/>
      <w:iCs/>
      <w:color w:val="2E74B5" w:themeColor="accent1" w:themeShade="BF"/>
      <w:lang w:eastAsia="ru-RU"/>
    </w:rPr>
  </w:style>
  <w:style w:type="character" w:customStyle="1" w:styleId="50">
    <w:name w:val="Заголовок 5 Знак"/>
    <w:basedOn w:val="a3"/>
    <w:link w:val="5"/>
    <w:uiPriority w:val="9"/>
    <w:semiHidden/>
    <w:rsid w:val="00F42E20"/>
    <w:rPr>
      <w:rFonts w:asciiTheme="majorHAnsi" w:eastAsiaTheme="majorEastAsia" w:hAnsiTheme="majorHAnsi" w:cstheme="majorBidi"/>
      <w:color w:val="2E74B5" w:themeColor="accent1" w:themeShade="BF"/>
      <w:lang w:eastAsia="ru-RU"/>
    </w:rPr>
  </w:style>
  <w:style w:type="character" w:customStyle="1" w:styleId="60">
    <w:name w:val="Заголовок 6 Знак"/>
    <w:basedOn w:val="a3"/>
    <w:link w:val="6"/>
    <w:uiPriority w:val="9"/>
    <w:semiHidden/>
    <w:rsid w:val="00F42E20"/>
    <w:rPr>
      <w:rFonts w:asciiTheme="majorHAnsi" w:eastAsiaTheme="majorEastAsia" w:hAnsiTheme="majorHAnsi" w:cstheme="majorBidi"/>
      <w:color w:val="1F4D78" w:themeColor="accent1" w:themeShade="7F"/>
      <w:lang w:eastAsia="ru-RU"/>
    </w:rPr>
  </w:style>
  <w:style w:type="character" w:customStyle="1" w:styleId="70">
    <w:name w:val="Заголовок 7 Знак"/>
    <w:basedOn w:val="a3"/>
    <w:link w:val="7"/>
    <w:uiPriority w:val="9"/>
    <w:semiHidden/>
    <w:rsid w:val="00F42E20"/>
    <w:rPr>
      <w:rFonts w:asciiTheme="majorHAnsi" w:eastAsiaTheme="majorEastAsia" w:hAnsiTheme="majorHAnsi" w:cstheme="majorBidi"/>
      <w:i/>
      <w:iCs/>
      <w:color w:val="1F4D78" w:themeColor="accent1" w:themeShade="7F"/>
      <w:lang w:eastAsia="ru-RU"/>
    </w:rPr>
  </w:style>
  <w:style w:type="character" w:customStyle="1" w:styleId="80">
    <w:name w:val="Заголовок 8 Знак"/>
    <w:basedOn w:val="a3"/>
    <w:link w:val="8"/>
    <w:uiPriority w:val="9"/>
    <w:semiHidden/>
    <w:rsid w:val="00F42E20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3"/>
    <w:link w:val="9"/>
    <w:uiPriority w:val="9"/>
    <w:semiHidden/>
    <w:rsid w:val="00F42E2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f8">
    <w:name w:val="Мой Текст"/>
    <w:basedOn w:val="a1"/>
    <w:link w:val="af9"/>
    <w:qFormat/>
    <w:rsid w:val="00F42E20"/>
    <w:pPr>
      <w:spacing w:after="200"/>
      <w:ind w:left="-567" w:firstLine="567"/>
      <w:jc w:val="both"/>
    </w:pPr>
    <w:rPr>
      <w:rFonts w:eastAsiaTheme="minorHAnsi"/>
      <w:sz w:val="28"/>
      <w:szCs w:val="28"/>
      <w:lang w:eastAsia="en-US"/>
    </w:rPr>
  </w:style>
  <w:style w:type="paragraph" w:customStyle="1" w:styleId="a">
    <w:name w:val="тест"/>
    <w:basedOn w:val="af8"/>
    <w:link w:val="afa"/>
    <w:qFormat/>
    <w:rsid w:val="00F42E20"/>
    <w:pPr>
      <w:numPr>
        <w:ilvl w:val="1"/>
        <w:numId w:val="37"/>
      </w:numPr>
      <w:spacing w:before="240" w:after="0" w:line="360" w:lineRule="auto"/>
      <w:ind w:left="357" w:firstLine="357"/>
    </w:pPr>
    <w:rPr>
      <w:color w:val="000000"/>
    </w:rPr>
  </w:style>
  <w:style w:type="character" w:customStyle="1" w:styleId="af9">
    <w:name w:val="Мой Текст Знак"/>
    <w:basedOn w:val="a3"/>
    <w:link w:val="af8"/>
    <w:rsid w:val="00F42E20"/>
    <w:rPr>
      <w:rFonts w:ascii="Times New Roman" w:hAnsi="Times New Roman" w:cs="Times New Roman"/>
      <w:sz w:val="28"/>
      <w:szCs w:val="28"/>
    </w:rPr>
  </w:style>
  <w:style w:type="character" w:customStyle="1" w:styleId="afa">
    <w:name w:val="тест Знак"/>
    <w:basedOn w:val="af9"/>
    <w:link w:val="a"/>
    <w:rsid w:val="00F42E20"/>
    <w:rPr>
      <w:rFonts w:ascii="Times New Roman" w:hAnsi="Times New Roman" w:cs="Times New Roman"/>
      <w:color w:val="000000"/>
      <w:sz w:val="28"/>
      <w:szCs w:val="28"/>
    </w:rPr>
  </w:style>
  <w:style w:type="paragraph" w:styleId="afb">
    <w:name w:val="Balloon Text"/>
    <w:basedOn w:val="a1"/>
    <w:link w:val="afc"/>
    <w:uiPriority w:val="99"/>
    <w:semiHidden/>
    <w:unhideWhenUsed/>
    <w:rsid w:val="00F62073"/>
    <w:rPr>
      <w:sz w:val="18"/>
      <w:szCs w:val="18"/>
    </w:rPr>
  </w:style>
  <w:style w:type="character" w:customStyle="1" w:styleId="afc">
    <w:name w:val="Текст выноски Знак"/>
    <w:basedOn w:val="a3"/>
    <w:link w:val="afb"/>
    <w:uiPriority w:val="99"/>
    <w:semiHidden/>
    <w:rsid w:val="00F62073"/>
    <w:rPr>
      <w:rFonts w:ascii="Times New Roman" w:eastAsia="Times New Roman" w:hAnsi="Times New Roman" w:cs="Times New Roman"/>
      <w:sz w:val="18"/>
      <w:szCs w:val="18"/>
      <w:lang w:eastAsia="ru-RU"/>
    </w:rPr>
  </w:style>
  <w:style w:type="character" w:customStyle="1" w:styleId="30">
    <w:name w:val="Заголовок 3 Знак"/>
    <w:basedOn w:val="a3"/>
    <w:link w:val="3"/>
    <w:uiPriority w:val="9"/>
    <w:semiHidden/>
    <w:rsid w:val="00914F7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70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65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317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4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73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7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3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46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03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0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97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9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253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178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4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09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28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73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56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9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5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582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41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1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97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90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7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67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67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60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50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07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36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1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11889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922935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52826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867869">
                  <w:marLeft w:val="-6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973671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84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62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63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7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69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810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06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738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54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7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93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9" Type="http://schemas.openxmlformats.org/officeDocument/2006/relationships/image" Target="media/image28.png"/><Relationship Id="rId21" Type="http://schemas.openxmlformats.org/officeDocument/2006/relationships/image" Target="media/image10.jpeg"/><Relationship Id="rId34" Type="http://schemas.openxmlformats.org/officeDocument/2006/relationships/image" Target="media/image23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jpg"/><Relationship Id="rId36" Type="http://schemas.openxmlformats.org/officeDocument/2006/relationships/image" Target="media/image25.png"/><Relationship Id="rId10" Type="http://schemas.openxmlformats.org/officeDocument/2006/relationships/hyperlink" Target="https://www.universe-soft.ru/product/universe_online_zapis/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hyperlink" Target="https://www.smschool.ru/?d_tmpl=standart&amp;c_tmpl=prog" TargetMode="External"/><Relationship Id="rId14" Type="http://schemas.openxmlformats.org/officeDocument/2006/relationships/hyperlink" Target="https://www.universe-soft.ru/product/universe_online_zapis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8" Type="http://schemas.openxmlformats.org/officeDocument/2006/relationships/hyperlink" Target="https://www.universe-soft.ru/product/universe-krasota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jp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C8C321D-F7EC-2B4C-833A-C9FA5D66F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33</Pages>
  <Words>4169</Words>
  <Characters>23766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Владосий</dc:creator>
  <cp:keywords/>
  <dc:description/>
  <cp:lastModifiedBy>Microsoft Office User</cp:lastModifiedBy>
  <cp:revision>4</cp:revision>
  <cp:lastPrinted>2020-09-15T13:07:00Z</cp:lastPrinted>
  <dcterms:created xsi:type="dcterms:W3CDTF">2020-09-15T13:07:00Z</dcterms:created>
  <dcterms:modified xsi:type="dcterms:W3CDTF">2020-09-15T13:16:00Z</dcterms:modified>
</cp:coreProperties>
</file>