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9E30CF" w14:textId="77777777" w:rsidR="009733EE" w:rsidRDefault="009733EE" w:rsidP="009733EE">
      <w:pPr>
        <w:jc w:val="center"/>
      </w:pPr>
      <w:bookmarkStart w:id="0" w:name="_Toc10369004"/>
      <w:bookmarkStart w:id="1" w:name="_Toc10369635"/>
      <w:bookmarkStart w:id="2" w:name="_Toc10440336"/>
      <w:r>
        <w:rPr>
          <w:rFonts w:ascii="Arial" w:hAnsi="Arial" w:cs="Arial"/>
        </w:rPr>
        <w:t>МИНОБРНАУКИ РОССИИ</w:t>
      </w:r>
      <w:bookmarkEnd w:id="0"/>
      <w:bookmarkEnd w:id="1"/>
      <w:bookmarkEnd w:id="2"/>
    </w:p>
    <w:p w14:paraId="00C357E2" w14:textId="77777777" w:rsidR="009733EE" w:rsidRDefault="009733EE" w:rsidP="009733EE">
      <w:pPr>
        <w:jc w:val="center"/>
      </w:pPr>
      <w:bookmarkStart w:id="3" w:name="_Toc10369636"/>
      <w:bookmarkStart w:id="4" w:name="_Toc10440337"/>
      <w:bookmarkStart w:id="5" w:name="_Toc10369005"/>
      <w:r>
        <w:rPr>
          <w:rFonts w:ascii="Arial" w:hAnsi="Arial" w:cs="Arial"/>
          <w:b/>
          <w:spacing w:val="-20"/>
          <w:sz w:val="20"/>
          <w:szCs w:val="20"/>
        </w:rPr>
        <w:t>ФЕДЕРАЛЬНОЕ ГОСУДАРСТВЕННОЕ БЮДЖЕТНОЕ ОБРАЗОВАТЕЛЬНОЕ УЧРЕЖДЕНИЕ</w:t>
      </w:r>
      <w:bookmarkEnd w:id="3"/>
      <w:bookmarkEnd w:id="4"/>
      <w:bookmarkEnd w:id="5"/>
    </w:p>
    <w:p w14:paraId="610F350B" w14:textId="77777777" w:rsidR="009733EE" w:rsidRDefault="009733EE" w:rsidP="009733EE">
      <w:pPr>
        <w:jc w:val="center"/>
      </w:pPr>
      <w:bookmarkStart w:id="6" w:name="_Toc10369637"/>
      <w:bookmarkStart w:id="7" w:name="_Toc10440338"/>
      <w:bookmarkStart w:id="8" w:name="_Toc10369006"/>
      <w:r>
        <w:rPr>
          <w:rFonts w:ascii="Arial" w:hAnsi="Arial" w:cs="Arial"/>
          <w:b/>
          <w:spacing w:val="-20"/>
          <w:sz w:val="20"/>
          <w:szCs w:val="20"/>
        </w:rPr>
        <w:t>ВЫСШЕГО ОБРАЗОВАНИЯ</w:t>
      </w:r>
      <w:bookmarkEnd w:id="6"/>
      <w:bookmarkEnd w:id="7"/>
      <w:bookmarkEnd w:id="8"/>
    </w:p>
    <w:p w14:paraId="1F72CCD4" w14:textId="77777777" w:rsidR="009733EE" w:rsidRDefault="009733EE" w:rsidP="009733EE">
      <w:pPr>
        <w:jc w:val="center"/>
      </w:pPr>
      <w:bookmarkStart w:id="9" w:name="_Toc10369638"/>
      <w:bookmarkStart w:id="10" w:name="_Toc10440339"/>
      <w:bookmarkStart w:id="11" w:name="_Toc10369007"/>
      <w:r>
        <w:rPr>
          <w:rFonts w:ascii="Arial" w:hAnsi="Arial" w:cs="Arial"/>
          <w:b/>
        </w:rPr>
        <w:t>“ВОРОНЕЖСКИЙ ГОСУДАРСТВЕННЫЙ УНИВЕРСИТЕТ”</w:t>
      </w:r>
      <w:bookmarkEnd w:id="9"/>
      <w:bookmarkEnd w:id="10"/>
      <w:bookmarkEnd w:id="11"/>
    </w:p>
    <w:p w14:paraId="12289A30" w14:textId="77777777" w:rsidR="009733EE" w:rsidRDefault="009733EE" w:rsidP="009733EE">
      <w:pPr>
        <w:jc w:val="center"/>
        <w:rPr>
          <w:rFonts w:ascii="Arial" w:hAnsi="Arial" w:cs="Arial"/>
          <w:b/>
        </w:rPr>
      </w:pPr>
    </w:p>
    <w:p w14:paraId="3AAFED9E" w14:textId="77777777" w:rsidR="009733EE" w:rsidRDefault="009733EE" w:rsidP="009733EE">
      <w:pPr>
        <w:spacing w:before="240" w:after="240"/>
        <w:jc w:val="center"/>
      </w:pPr>
      <w:bookmarkStart w:id="12" w:name="_Toc10369639"/>
      <w:bookmarkStart w:id="13" w:name="_Toc10440340"/>
      <w:bookmarkStart w:id="14" w:name="_Toc10369008"/>
      <w:r>
        <w:rPr>
          <w:rFonts w:ascii="Arial" w:hAnsi="Arial" w:cs="Arial"/>
        </w:rPr>
        <w:t xml:space="preserve">Факультет </w:t>
      </w:r>
      <w:r>
        <w:rPr>
          <w:rFonts w:ascii="Arial" w:hAnsi="Arial" w:cs="Arial"/>
          <w:i/>
        </w:rPr>
        <w:t>компьютерных наук</w:t>
      </w:r>
      <w:bookmarkEnd w:id="12"/>
      <w:bookmarkEnd w:id="13"/>
      <w:bookmarkEnd w:id="14"/>
    </w:p>
    <w:p w14:paraId="0A3B997F" w14:textId="77777777" w:rsidR="009733EE" w:rsidRDefault="009733EE" w:rsidP="009733EE">
      <w:pPr>
        <w:spacing w:before="240" w:after="840"/>
        <w:jc w:val="center"/>
      </w:pPr>
      <w:bookmarkStart w:id="15" w:name="_Toc10369640"/>
      <w:bookmarkStart w:id="16" w:name="_Toc10440341"/>
      <w:bookmarkStart w:id="17" w:name="_Toc10369009"/>
      <w:r>
        <w:rPr>
          <w:rFonts w:ascii="Arial" w:hAnsi="Arial" w:cs="Arial"/>
        </w:rPr>
        <w:t>Кафедра</w:t>
      </w:r>
      <w:r>
        <w:rPr>
          <w:rFonts w:ascii="Arial" w:hAnsi="Arial" w:cs="Arial"/>
          <w:i/>
        </w:rPr>
        <w:t xml:space="preserve"> </w:t>
      </w:r>
      <w:bookmarkEnd w:id="15"/>
      <w:bookmarkEnd w:id="16"/>
      <w:bookmarkEnd w:id="17"/>
      <w:r>
        <w:rPr>
          <w:rFonts w:ascii="Arial" w:hAnsi="Arial" w:cs="Arial"/>
          <w:i/>
          <w:iCs/>
        </w:rPr>
        <w:t>технологий обработки и защиты информации</w:t>
      </w:r>
    </w:p>
    <w:p w14:paraId="2B7C6179" w14:textId="77777777" w:rsidR="009733EE" w:rsidRPr="009733EE" w:rsidRDefault="009733EE" w:rsidP="009733EE">
      <w:pPr>
        <w:suppressAutoHyphens/>
        <w:spacing w:before="120" w:after="120"/>
        <w:jc w:val="center"/>
      </w:pPr>
      <w:r>
        <w:rPr>
          <w:rFonts w:ascii="Arial" w:hAnsi="Arial" w:cs="Arial"/>
          <w:i/>
          <w:lang w:val="en-US"/>
        </w:rPr>
        <w:t>Web</w:t>
      </w:r>
      <w:r w:rsidRPr="00DE5B54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приложение </w:t>
      </w:r>
      <w:r>
        <w:rPr>
          <w:rFonts w:ascii="Arial" w:hAnsi="Arial" w:cs="Arial"/>
          <w:i/>
          <w:lang w:val="en-US"/>
        </w:rPr>
        <w:t>EasyWOW</w:t>
      </w:r>
    </w:p>
    <w:p w14:paraId="5DB42B9B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63F9D28A" w14:textId="77777777" w:rsidR="009733EE" w:rsidRDefault="009733EE" w:rsidP="009733E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/>
        <w:jc w:val="center"/>
      </w:pPr>
      <w:r>
        <w:rPr>
          <w:rFonts w:ascii="Arial" w:hAnsi="Arial" w:cs="Arial"/>
          <w:i/>
        </w:rPr>
        <w:t>Курсовой проект</w:t>
      </w:r>
    </w:p>
    <w:p w14:paraId="020EF44B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</w:rPr>
      </w:pPr>
    </w:p>
    <w:p w14:paraId="12BE93E7" w14:textId="77777777" w:rsidR="009733EE" w:rsidRDefault="009733EE" w:rsidP="009733EE">
      <w:pPr>
        <w:suppressAutoHyphens/>
        <w:spacing w:before="120" w:after="120"/>
        <w:jc w:val="center"/>
      </w:pPr>
      <w:r>
        <w:rPr>
          <w:rFonts w:ascii="Arial" w:hAnsi="Arial" w:cs="Arial"/>
          <w:i/>
        </w:rPr>
        <w:t>09.03.02 Информационные системы и технологии</w:t>
      </w:r>
    </w:p>
    <w:p w14:paraId="343CB04E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17447156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37BCB148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5CE9E41B" w14:textId="77777777" w:rsidR="009733EE" w:rsidRDefault="009733EE" w:rsidP="009733EE">
      <w:pPr>
        <w:suppressAutoHyphens/>
        <w:spacing w:before="120" w:after="120"/>
      </w:pPr>
      <w:r>
        <w:rPr>
          <w:rFonts w:ascii="Arial" w:hAnsi="Arial" w:cs="Arial"/>
        </w:rPr>
        <w:t>Допущен к защите</w:t>
      </w:r>
    </w:p>
    <w:p w14:paraId="13E0CE8E" w14:textId="77777777" w:rsidR="009733EE" w:rsidRDefault="009733EE" w:rsidP="009733EE">
      <w:pPr>
        <w:spacing w:before="240" w:after="120" w:line="276" w:lineRule="auto"/>
      </w:pPr>
      <w:r>
        <w:rPr>
          <w:rFonts w:ascii="Arial" w:hAnsi="Arial" w:cs="Arial"/>
        </w:rPr>
        <w:t>Обучающийся ________________М.С. Коршунов</w:t>
      </w:r>
      <w:r>
        <w:rPr>
          <w:rFonts w:ascii="Arial" w:hAnsi="Arial" w:cs="Arial"/>
          <w:i/>
        </w:rPr>
        <w:t>, 3 курс, д/о</w:t>
      </w:r>
    </w:p>
    <w:p w14:paraId="3260E2E5" w14:textId="77777777" w:rsidR="009733EE" w:rsidRDefault="009733EE" w:rsidP="009733EE">
      <w:pPr>
        <w:spacing w:before="240" w:after="120" w:line="276" w:lineRule="auto"/>
      </w:pPr>
      <w:r>
        <w:rPr>
          <w:rFonts w:ascii="Arial" w:hAnsi="Arial" w:cs="Arial"/>
        </w:rPr>
        <w:t>Обучающийся ________________В.С. Ланевский</w:t>
      </w:r>
      <w:r>
        <w:rPr>
          <w:rFonts w:ascii="Arial" w:hAnsi="Arial" w:cs="Arial"/>
          <w:i/>
        </w:rPr>
        <w:t>, 3 курс, д/о</w:t>
      </w:r>
    </w:p>
    <w:p w14:paraId="49ED45B4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2E97F46A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1688612D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0904A696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1277748E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0BBF1793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3CF8076B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12416360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718E02A2" w14:textId="77777777" w:rsidR="009733EE" w:rsidRDefault="009733EE" w:rsidP="009733EE">
      <w:pPr>
        <w:rPr>
          <w:rFonts w:ascii="Arial" w:hAnsi="Arial" w:cs="Arial"/>
        </w:rPr>
      </w:pPr>
    </w:p>
    <w:p w14:paraId="7007F9DC" w14:textId="77777777" w:rsidR="009733EE" w:rsidRDefault="009733EE" w:rsidP="009733EE">
      <w:pPr>
        <w:rPr>
          <w:rFonts w:ascii="Arial" w:hAnsi="Arial" w:cs="Arial"/>
        </w:rPr>
      </w:pPr>
    </w:p>
    <w:p w14:paraId="7D09543F" w14:textId="77777777" w:rsidR="009733EE" w:rsidRDefault="009733EE" w:rsidP="009733EE">
      <w:pPr>
        <w:rPr>
          <w:rFonts w:ascii="Arial" w:hAnsi="Arial" w:cs="Arial"/>
        </w:rPr>
      </w:pPr>
    </w:p>
    <w:p w14:paraId="69F1E14E" w14:textId="77777777" w:rsidR="009733EE" w:rsidRDefault="009733EE" w:rsidP="009733EE">
      <w:pPr>
        <w:rPr>
          <w:rFonts w:ascii="Arial" w:hAnsi="Arial" w:cs="Arial"/>
        </w:rPr>
      </w:pPr>
    </w:p>
    <w:p w14:paraId="7F5D673E" w14:textId="77777777" w:rsidR="009733EE" w:rsidRDefault="009733EE" w:rsidP="009733EE">
      <w:pPr>
        <w:rPr>
          <w:rFonts w:ascii="Arial" w:hAnsi="Arial" w:cs="Arial"/>
        </w:rPr>
      </w:pPr>
    </w:p>
    <w:p w14:paraId="3D4EA3AB" w14:textId="77777777" w:rsidR="009733EE" w:rsidRDefault="009733EE" w:rsidP="009733EE">
      <w:pPr>
        <w:rPr>
          <w:rFonts w:ascii="Arial" w:hAnsi="Arial" w:cs="Arial"/>
        </w:rPr>
      </w:pPr>
    </w:p>
    <w:p w14:paraId="0CE9B190" w14:textId="5BA6EB4D" w:rsidR="009733EE" w:rsidRPr="009733EE" w:rsidRDefault="009733EE" w:rsidP="009733EE">
      <w:pPr>
        <w:ind w:left="2832" w:firstLine="708"/>
      </w:pPr>
      <w:r>
        <w:rPr>
          <w:rFonts w:ascii="Arial" w:hAnsi="Arial" w:cs="Arial"/>
        </w:rPr>
        <w:t>Воронеж 20</w:t>
      </w:r>
      <w:r w:rsidR="00DE5B54">
        <w:rPr>
          <w:rFonts w:ascii="Arial" w:hAnsi="Arial" w:cs="Arial"/>
        </w:rPr>
        <w:t>20</w:t>
      </w:r>
    </w:p>
    <w:p w14:paraId="522957AD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2DCC8685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4062C2E5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3159A9F1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1E7104CF" w14:textId="77777777" w:rsidR="009733EE" w:rsidRDefault="009733EE">
      <w:pPr>
        <w:rPr>
          <w:b/>
          <w:sz w:val="28"/>
          <w:szCs w:val="28"/>
        </w:rPr>
      </w:pPr>
    </w:p>
    <w:p w14:paraId="70D233F1" w14:textId="77777777" w:rsidR="009733EE" w:rsidRDefault="009733EE">
      <w:pPr>
        <w:rPr>
          <w:b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9656538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1FDFB7" w14:textId="78508E2D" w:rsidR="00CF1059" w:rsidRPr="00020B9F" w:rsidRDefault="00CF1059">
          <w:pPr>
            <w:pStyle w:val="af0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20B9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  <w:bookmarkStart w:id="18" w:name="_GoBack"/>
          <w:bookmarkEnd w:id="18"/>
        </w:p>
        <w:p w14:paraId="29100CF5" w14:textId="7B79D109" w:rsidR="00020B9F" w:rsidRPr="00020B9F" w:rsidRDefault="00CF1059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020B9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20B9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20B9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38710061" w:history="1">
            <w:r w:rsidR="00020B9F"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020B9F"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20B9F"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_Toc38710061 \h </w:instrTex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020B9F"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DE426" w14:textId="1B6FF4A8" w:rsidR="00020B9F" w:rsidRPr="00020B9F" w:rsidRDefault="00020B9F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2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Используемые определения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_Toc38710062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67B24" w14:textId="0F010962" w:rsidR="00020B9F" w:rsidRPr="00020B9F" w:rsidRDefault="00020B9F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3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  <w:lang w:eastAsia="en-US"/>
              </w:rPr>
              <w:t>3.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  <w:lang w:eastAsia="en-US"/>
              </w:rPr>
              <w:t>Постановка задачи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_Toc38710063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EFF26" w14:textId="71D51A1E" w:rsidR="00020B9F" w:rsidRPr="00020B9F" w:rsidRDefault="00020B9F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4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  <w:lang w:eastAsia="en-US"/>
              </w:rPr>
              <w:t>4.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  <w:lang w:eastAsia="en-US"/>
              </w:rPr>
              <w:t>Анализ предметной области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_Toc38710064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F444D" w14:textId="75A3F29C" w:rsidR="00020B9F" w:rsidRPr="00020B9F" w:rsidRDefault="00020B9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5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4.1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Основные возможности системы для анализа работы сотрудников в салоне красоты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_Toc38710065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BFC3C" w14:textId="67AEB667" w:rsidR="00020B9F" w:rsidRPr="00020B9F" w:rsidRDefault="00020B9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6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4.2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Журнал записи клиентов в салон красоты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_Toc38710066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6887D4" w14:textId="0BEDA07A" w:rsidR="00020B9F" w:rsidRPr="00020B9F" w:rsidRDefault="00020B9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7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4.3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Онлайн запись в салоны красоты и клиники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_Toc38710067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F9793" w14:textId="7747FF62" w:rsidR="00020B9F" w:rsidRPr="00020B9F" w:rsidRDefault="00020B9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8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4.4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Проблемы развития информационных систем в салонах красоты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_Toc38710068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D6A7C9" w14:textId="30620B20" w:rsidR="00020B9F" w:rsidRPr="00020B9F" w:rsidRDefault="00020B9F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69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Обоснование выбора продуктовых воронок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_Toc38710069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FAB80" w14:textId="0A91AD32" w:rsidR="00020B9F" w:rsidRPr="00020B9F" w:rsidRDefault="00020B9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0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5.1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Общие причины: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_Toc38710070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3337A" w14:textId="68CB7839" w:rsidR="00020B9F" w:rsidRPr="00020B9F" w:rsidRDefault="00020B9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1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5.2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Частные причины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_Toc38710071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AB154" w14:textId="327C0258" w:rsidR="00020B9F" w:rsidRPr="00020B9F" w:rsidRDefault="00020B9F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2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6.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IDEF0 </w:t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диаграмма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_Toc38710072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1AD79" w14:textId="636DA2BB" w:rsidR="00020B9F" w:rsidRPr="00020B9F" w:rsidRDefault="00020B9F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3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7.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Диаграмма прецедентов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_Toc38710073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8B925" w14:textId="56149CB6" w:rsidR="00020B9F" w:rsidRPr="00020B9F" w:rsidRDefault="00020B9F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4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8.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Диаграмма объектов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_Toc38710074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3B782" w14:textId="3423F28F" w:rsidR="00020B9F" w:rsidRPr="00020B9F" w:rsidRDefault="00020B9F">
          <w:pPr>
            <w:pStyle w:val="15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5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9.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Диаграмма последовательностей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_Toc38710075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39B78" w14:textId="6C5A1CB6" w:rsidR="00020B9F" w:rsidRPr="00020B9F" w:rsidRDefault="00020B9F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6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10.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Диаграмма состояний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_Toc38710076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008A2" w14:textId="6CE64FDF" w:rsidR="00020B9F" w:rsidRPr="00020B9F" w:rsidRDefault="00020B9F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7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11.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Диаграмма активностей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_Toc38710077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817F9" w14:textId="51B53634" w:rsidR="00020B9F" w:rsidRPr="00020B9F" w:rsidRDefault="00020B9F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8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12.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Диаграмма развертывания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_Toc38710078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CA597" w14:textId="2EAAF6E7" w:rsidR="00020B9F" w:rsidRPr="00020B9F" w:rsidRDefault="00020B9F">
          <w:pPr>
            <w:pStyle w:val="15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8710079" w:history="1"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13.</w:t>
            </w:r>
            <w:r w:rsidRPr="00020B9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020B9F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Реализация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_Toc38710079 \h </w:instrTex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020B9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65670" w14:textId="5D693B2D" w:rsidR="00CF1059" w:rsidRDefault="00CF1059">
          <w:r w:rsidRPr="00020B9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B1F8DF9" w14:textId="77777777" w:rsidR="009733EE" w:rsidRDefault="009733EE">
      <w:pPr>
        <w:rPr>
          <w:b/>
          <w:sz w:val="28"/>
          <w:szCs w:val="28"/>
        </w:rPr>
      </w:pPr>
    </w:p>
    <w:p w14:paraId="12976232" w14:textId="6A272112" w:rsidR="00CF1059" w:rsidRPr="00CF1059" w:rsidRDefault="00CF1059" w:rsidP="00CF1059">
      <w:pPr>
        <w:pStyle w:val="af0"/>
      </w:pPr>
    </w:p>
    <w:p w14:paraId="1496792E" w14:textId="77777777" w:rsidR="009733EE" w:rsidRDefault="009733EE">
      <w:pPr>
        <w:rPr>
          <w:b/>
          <w:sz w:val="28"/>
          <w:szCs w:val="28"/>
        </w:rPr>
      </w:pPr>
    </w:p>
    <w:p w14:paraId="6BB38684" w14:textId="77777777" w:rsidR="009733EE" w:rsidRDefault="009733E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13C679E" w14:textId="77777777" w:rsidR="009733EE" w:rsidRDefault="009733EE">
      <w:pPr>
        <w:rPr>
          <w:b/>
          <w:sz w:val="28"/>
          <w:szCs w:val="28"/>
        </w:rPr>
      </w:pPr>
    </w:p>
    <w:p w14:paraId="6560075E" w14:textId="77777777" w:rsidR="009733EE" w:rsidRDefault="009733EE" w:rsidP="009733EE">
      <w:pPr>
        <w:rPr>
          <w:b/>
          <w:sz w:val="28"/>
          <w:szCs w:val="28"/>
        </w:rPr>
      </w:pPr>
    </w:p>
    <w:p w14:paraId="30077B5D" w14:textId="0AAE0916" w:rsidR="009733EE" w:rsidRPr="00CB20AA" w:rsidRDefault="009733EE" w:rsidP="00CF1059">
      <w:pPr>
        <w:pStyle w:val="10"/>
        <w:outlineLvl w:val="0"/>
      </w:pPr>
      <w:bookmarkStart w:id="19" w:name="_Toc38710061"/>
      <w:r w:rsidRPr="00CB20AA">
        <w:t>Введение</w:t>
      </w:r>
      <w:bookmarkEnd w:id="19"/>
    </w:p>
    <w:p w14:paraId="2A146CF0" w14:textId="77777777" w:rsidR="009733EE" w:rsidRDefault="009733EE" w:rsidP="001220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современном мире люди очень ответственно подходят к своему внешнему виду, поэтому организации, способные его улучшить пользуются большим спросом. С развитием интернета, появились сайты, позволяющие найти интересующий товар не выходя из дома, без риска не найти его на прилавке. Но не смотря на большое количество магазинов одежды, косметики, и специализированных салонов, человек всё равно сталкивается с рядом проблем. Размер ботинок, которые ты ждал на протяжении 2-х недель, оказался не подходящим, цвет губной помады на сайте не соответствует с тем, что тебе доставили по итогу. Но что насчет салонов красоты? Чтобы записаться на процедуру необходимо позвонить администратору, а в процессе записи оказывается, что свободное время мастера не совпадает с вашим.</w:t>
      </w:r>
    </w:p>
    <w:p w14:paraId="6CA3F7F8" w14:textId="742D1509" w:rsidR="009733EE" w:rsidRDefault="009733EE" w:rsidP="00122087">
      <w:pPr>
        <w:spacing w:line="360" w:lineRule="auto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lang w:val="en-US"/>
        </w:rPr>
        <w:t>Web</w:t>
      </w:r>
      <w:r w:rsidR="009627FE">
        <w:rPr>
          <w:rFonts w:cs="Arial"/>
          <w:sz w:val="28"/>
          <w:szCs w:val="28"/>
        </w:rPr>
        <w:t>-П</w:t>
      </w:r>
      <w:r>
        <w:rPr>
          <w:rFonts w:cs="Arial"/>
          <w:sz w:val="28"/>
          <w:szCs w:val="28"/>
        </w:rPr>
        <w:t xml:space="preserve">риложение </w:t>
      </w:r>
      <w:r w:rsidR="009627FE" w:rsidRPr="009627FE">
        <w:rPr>
          <w:rFonts w:cs="Arial"/>
          <w:sz w:val="28"/>
          <w:szCs w:val="28"/>
        </w:rPr>
        <w:t>“</w:t>
      </w:r>
      <w:r>
        <w:rPr>
          <w:rFonts w:cs="Arial"/>
          <w:sz w:val="28"/>
          <w:szCs w:val="28"/>
          <w:lang w:val="en-US"/>
        </w:rPr>
        <w:t>EasyW</w:t>
      </w:r>
      <w:r w:rsidR="009627FE">
        <w:rPr>
          <w:rFonts w:cs="Arial"/>
          <w:sz w:val="28"/>
          <w:szCs w:val="28"/>
          <w:lang w:val="en-US"/>
        </w:rPr>
        <w:t>o</w:t>
      </w:r>
      <w:r>
        <w:rPr>
          <w:rFonts w:cs="Arial"/>
          <w:sz w:val="28"/>
          <w:szCs w:val="28"/>
          <w:lang w:val="en-US"/>
        </w:rPr>
        <w:t>W</w:t>
      </w:r>
      <w:r w:rsidR="009627FE" w:rsidRPr="009627FE">
        <w:rPr>
          <w:rFonts w:cs="Arial"/>
          <w:sz w:val="28"/>
          <w:szCs w:val="28"/>
        </w:rPr>
        <w:t xml:space="preserve">” </w:t>
      </w:r>
      <w:r>
        <w:rPr>
          <w:rFonts w:cs="Arial"/>
          <w:sz w:val="28"/>
          <w:szCs w:val="28"/>
        </w:rPr>
        <w:t>позволяет решить эту проблему. Желаемый сайт должен предоставлять основную необходимую функциональность:</w:t>
      </w:r>
    </w:p>
    <w:p w14:paraId="696CDB8E" w14:textId="77777777" w:rsidR="009733EE" w:rsidRDefault="009733EE" w:rsidP="00122087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услугами салона красоты</w:t>
      </w:r>
    </w:p>
    <w:p w14:paraId="102FB72C" w14:textId="77777777" w:rsidR="009733EE" w:rsidRDefault="009733EE" w:rsidP="00122087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мастерами салона красоты</w:t>
      </w:r>
    </w:p>
    <w:p w14:paraId="1192CBA2" w14:textId="77777777" w:rsidR="009733EE" w:rsidRDefault="009733EE" w:rsidP="00122087">
      <w:pPr>
        <w:pStyle w:val="12"/>
        <w:numPr>
          <w:ilvl w:val="0"/>
          <w:numId w:val="3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Ненагруженный, интуитивно понятный даже низкоуровневому пользователю интерфейс.</w:t>
      </w:r>
    </w:p>
    <w:p w14:paraId="479AC59E" w14:textId="77777777" w:rsidR="009733EE" w:rsidRPr="00BD1785" w:rsidRDefault="009733EE" w:rsidP="00122087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записи на определенную услугу/услуги</w:t>
      </w:r>
    </w:p>
    <w:p w14:paraId="179C07FB" w14:textId="77777777" w:rsidR="009733EE" w:rsidRPr="009A49AC" w:rsidRDefault="009733EE" w:rsidP="00122087">
      <w:pPr>
        <w:spacing w:line="360" w:lineRule="auto"/>
        <w:jc w:val="both"/>
        <w:rPr>
          <w:rFonts w:cs="Arial"/>
          <w:sz w:val="28"/>
          <w:szCs w:val="28"/>
        </w:rPr>
      </w:pPr>
    </w:p>
    <w:p w14:paraId="57EAE9E5" w14:textId="08DBAABC" w:rsidR="009733EE" w:rsidRDefault="009733EE" w:rsidP="00122087">
      <w:pPr>
        <w:pStyle w:val="12"/>
        <w:spacing w:after="0" w:line="360" w:lineRule="auto"/>
        <w:ind w:left="0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Данный курсовой проект посвящен разработке именно такого, простого в освоении, но в то же время выполняющего самые необходимые функции, сайта, способного уменьшить временные затраты каждого человека на поиск и запись необходимых услуг салона красоты.</w:t>
      </w:r>
      <w:r>
        <w:rPr>
          <w:rFonts w:ascii="Times New Roman" w:hAnsi="Times New Roman" w:cs="Arial"/>
          <w:sz w:val="28"/>
          <w:szCs w:val="28"/>
          <w:lang w:eastAsia="en-US"/>
        </w:rPr>
        <w:tab/>
      </w:r>
    </w:p>
    <w:p w14:paraId="6A1BDB7E" w14:textId="77777777" w:rsidR="009733EE" w:rsidRPr="003A5A6C" w:rsidRDefault="009733EE" w:rsidP="00122087">
      <w:pPr>
        <w:spacing w:line="360" w:lineRule="auto"/>
        <w:jc w:val="both"/>
        <w:rPr>
          <w:sz w:val="28"/>
          <w:szCs w:val="28"/>
        </w:rPr>
      </w:pPr>
    </w:p>
    <w:p w14:paraId="49C060CA" w14:textId="266D28C7" w:rsidR="009733EE" w:rsidRDefault="009733EE" w:rsidP="00122087">
      <w:pPr>
        <w:spacing w:line="360" w:lineRule="auto"/>
        <w:jc w:val="both"/>
        <w:rPr>
          <w:b/>
          <w:sz w:val="28"/>
          <w:szCs w:val="28"/>
        </w:rPr>
      </w:pPr>
    </w:p>
    <w:p w14:paraId="44C21BB5" w14:textId="77777777" w:rsidR="0012130F" w:rsidRDefault="0012130F" w:rsidP="00122087">
      <w:pPr>
        <w:spacing w:line="360" w:lineRule="auto"/>
        <w:jc w:val="both"/>
        <w:rPr>
          <w:b/>
          <w:sz w:val="28"/>
          <w:szCs w:val="28"/>
        </w:rPr>
      </w:pPr>
    </w:p>
    <w:p w14:paraId="79F66424" w14:textId="38B0F1F7" w:rsidR="003A48AC" w:rsidRDefault="003A48AC" w:rsidP="00122087">
      <w:pPr>
        <w:spacing w:line="360" w:lineRule="auto"/>
        <w:jc w:val="both"/>
        <w:rPr>
          <w:b/>
          <w:sz w:val="28"/>
          <w:szCs w:val="28"/>
        </w:rPr>
      </w:pPr>
    </w:p>
    <w:p w14:paraId="773F6CF7" w14:textId="77777777" w:rsidR="001D2D59" w:rsidRDefault="001D2D59" w:rsidP="00122087">
      <w:pPr>
        <w:spacing w:line="360" w:lineRule="auto"/>
        <w:jc w:val="both"/>
        <w:rPr>
          <w:b/>
          <w:sz w:val="28"/>
          <w:szCs w:val="28"/>
        </w:rPr>
      </w:pPr>
    </w:p>
    <w:p w14:paraId="72B38966" w14:textId="77777777" w:rsidR="003A48AC" w:rsidRDefault="003A48AC" w:rsidP="00122087">
      <w:pPr>
        <w:rPr>
          <w:b/>
          <w:sz w:val="28"/>
          <w:szCs w:val="28"/>
        </w:rPr>
      </w:pPr>
    </w:p>
    <w:p w14:paraId="78E8C527" w14:textId="2F189E90" w:rsidR="003A48AC" w:rsidRPr="00CB20AA" w:rsidRDefault="003A48AC" w:rsidP="00CF1059">
      <w:pPr>
        <w:pStyle w:val="10"/>
        <w:outlineLvl w:val="0"/>
      </w:pPr>
      <w:bookmarkStart w:id="20" w:name="_Toc38710062"/>
      <w:r w:rsidRPr="00CB20AA">
        <w:t>Используемые определения</w:t>
      </w:r>
      <w:bookmarkEnd w:id="20"/>
    </w:p>
    <w:p w14:paraId="1B3DC782" w14:textId="6B4189B3" w:rsidR="00CB20AA" w:rsidRPr="00CB20AA" w:rsidRDefault="00CB20AA" w:rsidP="00CB20AA">
      <w:pPr>
        <w:pStyle w:val="ad"/>
        <w:keepNext/>
        <w:rPr>
          <w:i w:val="0"/>
          <w:color w:val="auto"/>
          <w:sz w:val="28"/>
          <w:szCs w:val="28"/>
        </w:rPr>
      </w:pPr>
      <w:r w:rsidRPr="00CB20AA">
        <w:rPr>
          <w:i w:val="0"/>
          <w:color w:val="auto"/>
          <w:sz w:val="28"/>
          <w:szCs w:val="28"/>
        </w:rPr>
        <w:t xml:space="preserve">Таблица </w:t>
      </w:r>
      <w:r w:rsidRPr="00CB20AA">
        <w:rPr>
          <w:i w:val="0"/>
          <w:color w:val="auto"/>
          <w:sz w:val="28"/>
          <w:szCs w:val="28"/>
        </w:rPr>
        <w:fldChar w:fldCharType="begin"/>
      </w:r>
      <w:r w:rsidRPr="00CB20AA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CB20AA">
        <w:rPr>
          <w:i w:val="0"/>
          <w:color w:val="auto"/>
          <w:sz w:val="28"/>
          <w:szCs w:val="28"/>
        </w:rPr>
        <w:fldChar w:fldCharType="separate"/>
      </w:r>
      <w:r w:rsidR="00FD2496">
        <w:rPr>
          <w:i w:val="0"/>
          <w:noProof/>
          <w:color w:val="auto"/>
          <w:sz w:val="28"/>
          <w:szCs w:val="28"/>
        </w:rPr>
        <w:t>1</w:t>
      </w:r>
      <w:r w:rsidRPr="00CB20AA">
        <w:rPr>
          <w:i w:val="0"/>
          <w:color w:val="auto"/>
          <w:sz w:val="28"/>
          <w:szCs w:val="28"/>
        </w:rPr>
        <w:fldChar w:fldCharType="end"/>
      </w:r>
      <w:r w:rsidRPr="00CB20AA">
        <w:rPr>
          <w:i w:val="0"/>
          <w:color w:val="auto"/>
          <w:sz w:val="28"/>
          <w:szCs w:val="28"/>
        </w:rPr>
        <w:t xml:space="preserve"> - Определения проекта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6734"/>
      </w:tblGrid>
      <w:tr w:rsidR="003A48AC" w14:paraId="756FECAF" w14:textId="77777777" w:rsidTr="00CB20AA">
        <w:trPr>
          <w:trHeight w:val="1134"/>
        </w:trPr>
        <w:tc>
          <w:tcPr>
            <w:tcW w:w="2611" w:type="dxa"/>
          </w:tcPr>
          <w:p w14:paraId="14E05B5D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Авторизованный</w:t>
            </w:r>
          </w:p>
          <w:p w14:paraId="7E1DAB5D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пользователь</w:t>
            </w:r>
          </w:p>
        </w:tc>
        <w:tc>
          <w:tcPr>
            <w:tcW w:w="6734" w:type="dxa"/>
          </w:tcPr>
          <w:p w14:paraId="534411E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 xml:space="preserve">Авторизованный на портале </w:t>
            </w:r>
            <w:r w:rsidRPr="003A48AC">
              <w:rPr>
                <w:sz w:val="28"/>
                <w:szCs w:val="28"/>
              </w:rPr>
              <w:t>клиент, который имеет доступ в личный кабинет и может пользоваться основными клиентскими возможностями приложения.</w:t>
            </w:r>
          </w:p>
        </w:tc>
      </w:tr>
      <w:tr w:rsidR="003A48AC" w14:paraId="1C2B85CA" w14:textId="77777777" w:rsidTr="00CB20AA">
        <w:trPr>
          <w:trHeight w:val="1134"/>
        </w:trPr>
        <w:tc>
          <w:tcPr>
            <w:tcW w:w="2611" w:type="dxa"/>
          </w:tcPr>
          <w:p w14:paraId="61D7FBFE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6734" w:type="dxa"/>
          </w:tcPr>
          <w:p w14:paraId="35EB3A62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 w:rsidRPr="00C46985">
              <w:rPr>
                <w:sz w:val="28"/>
                <w:szCs w:val="28"/>
              </w:rPr>
              <w:t>еловек, имеющий доступ к расширенному функционалу веб-</w:t>
            </w:r>
            <w:r>
              <w:rPr>
                <w:sz w:val="28"/>
                <w:szCs w:val="28"/>
              </w:rPr>
              <w:t>приложения</w:t>
            </w:r>
            <w:r w:rsidRPr="00C46985">
              <w:rPr>
                <w:sz w:val="28"/>
                <w:szCs w:val="28"/>
              </w:rPr>
              <w:t xml:space="preserve">, </w:t>
            </w:r>
          </w:p>
        </w:tc>
      </w:tr>
      <w:tr w:rsidR="003A48AC" w14:paraId="25740236" w14:textId="77777777" w:rsidTr="00CB20AA">
        <w:trPr>
          <w:trHeight w:val="1134"/>
        </w:trPr>
        <w:tc>
          <w:tcPr>
            <w:tcW w:w="2611" w:type="dxa"/>
          </w:tcPr>
          <w:p w14:paraId="4CB8551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Неавторизованный пользователь(гость)</w:t>
            </w:r>
          </w:p>
        </w:tc>
        <w:tc>
          <w:tcPr>
            <w:tcW w:w="6734" w:type="dxa"/>
          </w:tcPr>
          <w:p w14:paraId="56A57B32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C46985">
              <w:rPr>
                <w:sz w:val="28"/>
                <w:szCs w:val="28"/>
              </w:rPr>
              <w:t>еавторизованный на портале человек, пользующийся ограниченным функционалом веб-сервиса.</w:t>
            </w:r>
          </w:p>
        </w:tc>
      </w:tr>
      <w:tr w:rsidR="003A48AC" w14:paraId="35A919B8" w14:textId="77777777" w:rsidTr="00CB20AA">
        <w:trPr>
          <w:trHeight w:val="1134"/>
        </w:trPr>
        <w:tc>
          <w:tcPr>
            <w:tcW w:w="2611" w:type="dxa"/>
          </w:tcPr>
          <w:p w14:paraId="6E858B4F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ИС</w:t>
            </w:r>
          </w:p>
        </w:tc>
        <w:tc>
          <w:tcPr>
            <w:tcW w:w="6734" w:type="dxa"/>
          </w:tcPr>
          <w:p w14:paraId="143E50A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Информационная система</w:t>
            </w:r>
          </w:p>
        </w:tc>
      </w:tr>
      <w:tr w:rsidR="003A48AC" w14:paraId="26D3ABC8" w14:textId="77777777" w:rsidTr="00CB20AA">
        <w:trPr>
          <w:trHeight w:val="1134"/>
        </w:trPr>
        <w:tc>
          <w:tcPr>
            <w:tcW w:w="2611" w:type="dxa"/>
          </w:tcPr>
          <w:p w14:paraId="334C75C5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C46985">
              <w:rPr>
                <w:sz w:val="28"/>
                <w:szCs w:val="28"/>
                <w:lang w:val="en-US"/>
              </w:rPr>
              <w:t>UML</w:t>
            </w:r>
          </w:p>
        </w:tc>
        <w:tc>
          <w:tcPr>
            <w:tcW w:w="6734" w:type="dxa"/>
          </w:tcPr>
          <w:p w14:paraId="174EDCD0" w14:textId="77777777" w:rsidR="003A48AC" w:rsidRPr="00C46985" w:rsidRDefault="003A48AC" w:rsidP="00122087">
            <w:pPr>
              <w:pStyle w:val="aa"/>
              <w:spacing w:after="0" w:afterAutospacing="0" w:line="360" w:lineRule="auto"/>
              <w:jc w:val="both"/>
            </w:pPr>
            <w:r w:rsidRPr="00C46985">
              <w:rPr>
                <w:sz w:val="28"/>
                <w:szCs w:val="28"/>
              </w:rPr>
              <w:t>Unified Modeling Language</w:t>
            </w:r>
          </w:p>
          <w:p w14:paraId="4779CDA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3A48AC" w14:paraId="63B841A0" w14:textId="77777777" w:rsidTr="00CB20AA">
        <w:trPr>
          <w:trHeight w:val="1134"/>
        </w:trPr>
        <w:tc>
          <w:tcPr>
            <w:tcW w:w="2611" w:type="dxa"/>
          </w:tcPr>
          <w:p w14:paraId="2171D3E7" w14:textId="77777777" w:rsidR="003A48AC" w:rsidRPr="00C46985" w:rsidRDefault="003A48AC" w:rsidP="00122087">
            <w:pPr>
              <w:pStyle w:val="aa"/>
              <w:spacing w:after="0" w:afterAutospacing="0" w:line="360" w:lineRule="auto"/>
              <w:jc w:val="both"/>
            </w:pPr>
            <w:r w:rsidRPr="00C46985">
              <w:rPr>
                <w:sz w:val="28"/>
                <w:szCs w:val="28"/>
              </w:rPr>
              <w:t>IDEF0</w:t>
            </w:r>
          </w:p>
          <w:p w14:paraId="26DAF9E5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6734" w:type="dxa"/>
          </w:tcPr>
          <w:p w14:paraId="39B189C7" w14:textId="77777777" w:rsidR="003A48AC" w:rsidRPr="00C46985" w:rsidRDefault="003A48AC" w:rsidP="00122087">
            <w:pPr>
              <w:pStyle w:val="aa"/>
              <w:spacing w:after="0" w:afterAutospacing="0" w:line="360" w:lineRule="auto"/>
              <w:jc w:val="both"/>
            </w:pPr>
            <w:r>
              <w:rPr>
                <w:sz w:val="28"/>
                <w:szCs w:val="28"/>
                <w:lang w:val="en-US"/>
              </w:rPr>
              <w:t>F</w:t>
            </w:r>
            <w:r w:rsidRPr="00C46985">
              <w:rPr>
                <w:sz w:val="28"/>
                <w:szCs w:val="28"/>
              </w:rPr>
              <w:t>unction modeling</w:t>
            </w:r>
          </w:p>
          <w:p w14:paraId="6AFF6AFC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3A48AC" w14:paraId="1CB527E7" w14:textId="77777777" w:rsidTr="00CB20AA">
        <w:trPr>
          <w:trHeight w:val="1134"/>
        </w:trPr>
        <w:tc>
          <w:tcPr>
            <w:tcW w:w="2611" w:type="dxa"/>
          </w:tcPr>
          <w:p w14:paraId="2EBA8F89" w14:textId="77777777" w:rsidR="003A48AC" w:rsidRPr="00C46985" w:rsidRDefault="003A48AC" w:rsidP="00122087">
            <w:pPr>
              <w:pStyle w:val="aa"/>
              <w:spacing w:after="0" w:afterAutospacing="0" w:line="360" w:lineRule="auto"/>
              <w:jc w:val="both"/>
            </w:pPr>
            <w:r w:rsidRPr="00C46985">
              <w:rPr>
                <w:sz w:val="28"/>
                <w:szCs w:val="28"/>
              </w:rPr>
              <w:t>ГОСТ</w:t>
            </w:r>
          </w:p>
          <w:p w14:paraId="462150A3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6734" w:type="dxa"/>
          </w:tcPr>
          <w:p w14:paraId="071F5D34" w14:textId="77777777" w:rsidR="003A48AC" w:rsidRPr="00C46985" w:rsidRDefault="003A48AC" w:rsidP="00122087">
            <w:pPr>
              <w:pStyle w:val="aa"/>
              <w:spacing w:after="0" w:afterAutospacing="0" w:line="360" w:lineRule="auto"/>
              <w:jc w:val="both"/>
            </w:pPr>
            <w:r>
              <w:rPr>
                <w:sz w:val="28"/>
                <w:szCs w:val="28"/>
              </w:rPr>
              <w:t>М</w:t>
            </w:r>
            <w:r w:rsidRPr="00C46985">
              <w:rPr>
                <w:sz w:val="28"/>
                <w:szCs w:val="28"/>
              </w:rPr>
              <w:t>ежгосударственный стандарт.</w:t>
            </w:r>
          </w:p>
          <w:p w14:paraId="59473B27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3A48AC" w14:paraId="6393435E" w14:textId="77777777" w:rsidTr="00CB20AA">
        <w:trPr>
          <w:trHeight w:val="1134"/>
        </w:trPr>
        <w:tc>
          <w:tcPr>
            <w:tcW w:w="2611" w:type="dxa"/>
          </w:tcPr>
          <w:p w14:paraId="6CC88F7F" w14:textId="77777777" w:rsidR="003A48AC" w:rsidRPr="00C46985" w:rsidRDefault="003A48AC" w:rsidP="00122087">
            <w:pPr>
              <w:pStyle w:val="aa"/>
              <w:spacing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Промокод</w:t>
            </w:r>
          </w:p>
        </w:tc>
        <w:tc>
          <w:tcPr>
            <w:tcW w:w="6734" w:type="dxa"/>
          </w:tcPr>
          <w:p w14:paraId="6535FF62" w14:textId="77777777" w:rsidR="003A48AC" w:rsidRPr="00C46985" w:rsidRDefault="003A48AC" w:rsidP="00122087">
            <w:pPr>
              <w:pStyle w:val="aa"/>
              <w:spacing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51693E">
              <w:rPr>
                <w:sz w:val="28"/>
                <w:szCs w:val="28"/>
              </w:rPr>
              <w:t>остоящая из букв и/или цифр совокупность символов,</w:t>
            </w:r>
            <w:r>
              <w:rPr>
                <w:sz w:val="28"/>
                <w:szCs w:val="28"/>
              </w:rPr>
              <w:t xml:space="preserve"> </w:t>
            </w:r>
            <w:r w:rsidRPr="0051693E">
              <w:rPr>
                <w:sz w:val="28"/>
                <w:szCs w:val="28"/>
              </w:rPr>
              <w:t>дающая право на приобретение товара или услуги на специальных</w:t>
            </w:r>
            <w:r>
              <w:rPr>
                <w:sz w:val="28"/>
                <w:szCs w:val="28"/>
              </w:rPr>
              <w:t xml:space="preserve"> </w:t>
            </w:r>
            <w:r w:rsidRPr="0051693E">
              <w:rPr>
                <w:sz w:val="28"/>
                <w:szCs w:val="28"/>
              </w:rPr>
              <w:t>условиях. Промокоды являются одним из инструментов</w:t>
            </w:r>
            <w:r>
              <w:rPr>
                <w:sz w:val="28"/>
                <w:szCs w:val="28"/>
              </w:rPr>
              <w:t xml:space="preserve"> </w:t>
            </w:r>
            <w:r w:rsidRPr="0051693E">
              <w:rPr>
                <w:sz w:val="28"/>
                <w:szCs w:val="28"/>
              </w:rPr>
              <w:t>стимулирования продаж.</w:t>
            </w:r>
          </w:p>
        </w:tc>
      </w:tr>
      <w:tr w:rsidR="003A48AC" w14:paraId="6D3E7CDD" w14:textId="77777777" w:rsidTr="00CB20AA">
        <w:trPr>
          <w:trHeight w:val="1134"/>
        </w:trPr>
        <w:tc>
          <w:tcPr>
            <w:tcW w:w="2611" w:type="dxa"/>
          </w:tcPr>
          <w:p w14:paraId="238C5527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1693E">
              <w:rPr>
                <w:sz w:val="28"/>
                <w:szCs w:val="28"/>
              </w:rPr>
              <w:t xml:space="preserve"> </w:t>
            </w:r>
            <w:r w:rsidRPr="00C46985">
              <w:rPr>
                <w:sz w:val="28"/>
                <w:szCs w:val="28"/>
              </w:rPr>
              <w:t>ПО</w:t>
            </w:r>
          </w:p>
        </w:tc>
        <w:tc>
          <w:tcPr>
            <w:tcW w:w="6734" w:type="dxa"/>
          </w:tcPr>
          <w:p w14:paraId="59AB7123" w14:textId="77777777" w:rsidR="003A48AC" w:rsidRPr="00C46985" w:rsidRDefault="003A48AC" w:rsidP="00122087">
            <w:pPr>
              <w:pStyle w:val="aa"/>
              <w:spacing w:after="0" w:afterAutospacing="0" w:line="360" w:lineRule="auto"/>
              <w:jc w:val="both"/>
            </w:pPr>
            <w:r>
              <w:rPr>
                <w:sz w:val="28"/>
                <w:szCs w:val="28"/>
              </w:rPr>
              <w:t>П</w:t>
            </w:r>
            <w:r w:rsidRPr="00C46985">
              <w:rPr>
                <w:sz w:val="28"/>
                <w:szCs w:val="28"/>
              </w:rPr>
              <w:t>рограммное обеспечение</w:t>
            </w:r>
          </w:p>
          <w:p w14:paraId="21203FDB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6F136C" w14:paraId="0252F8B9" w14:textId="77777777" w:rsidTr="00CB20AA">
        <w:trPr>
          <w:trHeight w:val="1134"/>
        </w:trPr>
        <w:tc>
          <w:tcPr>
            <w:tcW w:w="2611" w:type="dxa"/>
          </w:tcPr>
          <w:p w14:paraId="21E27468" w14:textId="7C03CCE7" w:rsidR="006F136C" w:rsidRPr="0051693E" w:rsidRDefault="006F136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Front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end</w:t>
            </w:r>
          </w:p>
        </w:tc>
        <w:tc>
          <w:tcPr>
            <w:tcW w:w="6734" w:type="dxa"/>
          </w:tcPr>
          <w:p w14:paraId="07988C81" w14:textId="77777777" w:rsidR="006F136C" w:rsidRDefault="006F136C" w:rsidP="00122087">
            <w:pPr>
              <w:pStyle w:val="aa"/>
              <w:spacing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</w:tr>
      <w:tr w:rsidR="006F136C" w14:paraId="590350AF" w14:textId="77777777" w:rsidTr="00CB20AA">
        <w:trPr>
          <w:trHeight w:val="1134"/>
        </w:trPr>
        <w:tc>
          <w:tcPr>
            <w:tcW w:w="2611" w:type="dxa"/>
          </w:tcPr>
          <w:p w14:paraId="6CF9F774" w14:textId="70351BAD" w:rsidR="006F136C" w:rsidRPr="006F136C" w:rsidRDefault="006F136C" w:rsidP="0012208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Back-end</w:t>
            </w:r>
          </w:p>
        </w:tc>
        <w:tc>
          <w:tcPr>
            <w:tcW w:w="6734" w:type="dxa"/>
          </w:tcPr>
          <w:p w14:paraId="4C970763" w14:textId="77777777" w:rsidR="006F136C" w:rsidRDefault="006F136C" w:rsidP="00122087">
            <w:pPr>
              <w:pStyle w:val="aa"/>
              <w:spacing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4CE20B75" w14:textId="57443092" w:rsidR="00BB7008" w:rsidRDefault="00BB7008" w:rsidP="00122087">
      <w:pPr>
        <w:rPr>
          <w:b/>
          <w:sz w:val="28"/>
          <w:szCs w:val="28"/>
        </w:rPr>
      </w:pPr>
    </w:p>
    <w:p w14:paraId="6E084028" w14:textId="4D9226AE" w:rsidR="001D2D59" w:rsidRDefault="001D2D59" w:rsidP="00122087">
      <w:pPr>
        <w:rPr>
          <w:b/>
          <w:sz w:val="28"/>
          <w:szCs w:val="28"/>
        </w:rPr>
      </w:pPr>
    </w:p>
    <w:p w14:paraId="7AE2CDA1" w14:textId="58677CE1" w:rsidR="001D2D59" w:rsidRDefault="001D2D59" w:rsidP="00122087">
      <w:pPr>
        <w:rPr>
          <w:b/>
          <w:sz w:val="28"/>
          <w:szCs w:val="28"/>
        </w:rPr>
      </w:pPr>
    </w:p>
    <w:p w14:paraId="152EB69B" w14:textId="49BE9337" w:rsidR="001D2D59" w:rsidRDefault="001D2D59" w:rsidP="00122087">
      <w:pPr>
        <w:rPr>
          <w:b/>
          <w:sz w:val="28"/>
          <w:szCs w:val="28"/>
        </w:rPr>
      </w:pPr>
    </w:p>
    <w:p w14:paraId="2F227DC6" w14:textId="65D762DC" w:rsidR="001D2D59" w:rsidRDefault="001D2D59" w:rsidP="00122087">
      <w:pPr>
        <w:rPr>
          <w:b/>
          <w:sz w:val="28"/>
          <w:szCs w:val="28"/>
        </w:rPr>
      </w:pPr>
    </w:p>
    <w:p w14:paraId="12F88EFB" w14:textId="01DB58B8" w:rsidR="001D2D59" w:rsidRDefault="001D2D59" w:rsidP="00122087">
      <w:pPr>
        <w:rPr>
          <w:b/>
          <w:sz w:val="28"/>
          <w:szCs w:val="28"/>
        </w:rPr>
      </w:pPr>
    </w:p>
    <w:p w14:paraId="56E74C41" w14:textId="4FDC4137" w:rsidR="001D2D59" w:rsidRDefault="001D2D59" w:rsidP="00122087">
      <w:pPr>
        <w:rPr>
          <w:b/>
          <w:sz w:val="28"/>
          <w:szCs w:val="28"/>
        </w:rPr>
      </w:pPr>
    </w:p>
    <w:p w14:paraId="4FBEBBB5" w14:textId="75CBAD7C" w:rsidR="001D2D59" w:rsidRDefault="001D2D59" w:rsidP="00122087">
      <w:pPr>
        <w:rPr>
          <w:b/>
          <w:sz w:val="28"/>
          <w:szCs w:val="28"/>
        </w:rPr>
      </w:pPr>
    </w:p>
    <w:p w14:paraId="21CB7598" w14:textId="7D85809C" w:rsidR="001D2D59" w:rsidRDefault="001D2D59" w:rsidP="00122087">
      <w:pPr>
        <w:rPr>
          <w:b/>
          <w:sz w:val="28"/>
          <w:szCs w:val="28"/>
        </w:rPr>
      </w:pPr>
    </w:p>
    <w:p w14:paraId="05A3D351" w14:textId="5A47BF34" w:rsidR="001D2D59" w:rsidRDefault="001D2D59" w:rsidP="00122087">
      <w:pPr>
        <w:rPr>
          <w:b/>
          <w:sz w:val="28"/>
          <w:szCs w:val="28"/>
        </w:rPr>
      </w:pPr>
    </w:p>
    <w:p w14:paraId="0D7F2003" w14:textId="2768FBF3" w:rsidR="001D2D59" w:rsidRDefault="001D2D59" w:rsidP="00122087">
      <w:pPr>
        <w:rPr>
          <w:b/>
          <w:sz w:val="28"/>
          <w:szCs w:val="28"/>
        </w:rPr>
      </w:pPr>
    </w:p>
    <w:p w14:paraId="01966EED" w14:textId="79156B54" w:rsidR="001D2D59" w:rsidRDefault="001D2D59" w:rsidP="00122087">
      <w:pPr>
        <w:rPr>
          <w:b/>
          <w:sz w:val="28"/>
          <w:szCs w:val="28"/>
        </w:rPr>
      </w:pPr>
    </w:p>
    <w:p w14:paraId="45C364AE" w14:textId="103428BF" w:rsidR="001D2D59" w:rsidRDefault="001D2D59" w:rsidP="00122087">
      <w:pPr>
        <w:rPr>
          <w:b/>
          <w:sz w:val="28"/>
          <w:szCs w:val="28"/>
        </w:rPr>
      </w:pPr>
    </w:p>
    <w:p w14:paraId="3C0BEE92" w14:textId="68F28F3E" w:rsidR="001D2D59" w:rsidRDefault="001D2D59" w:rsidP="00122087">
      <w:pPr>
        <w:rPr>
          <w:b/>
          <w:sz w:val="28"/>
          <w:szCs w:val="28"/>
        </w:rPr>
      </w:pPr>
    </w:p>
    <w:p w14:paraId="3C6E2A2C" w14:textId="600DFB4F" w:rsidR="001D2D59" w:rsidRDefault="001D2D59" w:rsidP="00122087">
      <w:pPr>
        <w:rPr>
          <w:b/>
          <w:sz w:val="28"/>
          <w:szCs w:val="28"/>
        </w:rPr>
      </w:pPr>
    </w:p>
    <w:p w14:paraId="136EF652" w14:textId="7758A6EF" w:rsidR="001D2D59" w:rsidRDefault="001D2D59" w:rsidP="00122087">
      <w:pPr>
        <w:rPr>
          <w:b/>
          <w:sz w:val="28"/>
          <w:szCs w:val="28"/>
        </w:rPr>
      </w:pPr>
    </w:p>
    <w:p w14:paraId="1F09148A" w14:textId="18E7DC3E" w:rsidR="001D2D59" w:rsidRDefault="001D2D59" w:rsidP="00122087">
      <w:pPr>
        <w:rPr>
          <w:b/>
          <w:sz w:val="28"/>
          <w:szCs w:val="28"/>
        </w:rPr>
      </w:pPr>
    </w:p>
    <w:p w14:paraId="11F8FCF6" w14:textId="474510E6" w:rsidR="001D2D59" w:rsidRDefault="001D2D59" w:rsidP="00122087">
      <w:pPr>
        <w:rPr>
          <w:b/>
          <w:sz w:val="28"/>
          <w:szCs w:val="28"/>
        </w:rPr>
      </w:pPr>
    </w:p>
    <w:p w14:paraId="3FA6310E" w14:textId="520F44F3" w:rsidR="001D2D59" w:rsidRDefault="001D2D59" w:rsidP="00122087">
      <w:pPr>
        <w:rPr>
          <w:b/>
          <w:sz w:val="28"/>
          <w:szCs w:val="28"/>
        </w:rPr>
      </w:pPr>
    </w:p>
    <w:p w14:paraId="2ED50947" w14:textId="7E2B429E" w:rsidR="001D2D59" w:rsidRDefault="001D2D59" w:rsidP="00122087">
      <w:pPr>
        <w:rPr>
          <w:b/>
          <w:sz w:val="28"/>
          <w:szCs w:val="28"/>
        </w:rPr>
      </w:pPr>
    </w:p>
    <w:p w14:paraId="5CA798B0" w14:textId="6BFF7941" w:rsidR="001D2D59" w:rsidRDefault="001D2D59" w:rsidP="00122087">
      <w:pPr>
        <w:rPr>
          <w:b/>
          <w:sz w:val="28"/>
          <w:szCs w:val="28"/>
        </w:rPr>
      </w:pPr>
    </w:p>
    <w:p w14:paraId="42DBAEFF" w14:textId="4E3A0757" w:rsidR="001D2D59" w:rsidRDefault="001D2D59" w:rsidP="00122087">
      <w:pPr>
        <w:rPr>
          <w:b/>
          <w:sz w:val="28"/>
          <w:szCs w:val="28"/>
        </w:rPr>
      </w:pPr>
    </w:p>
    <w:p w14:paraId="23388603" w14:textId="12A3C6A8" w:rsidR="001D2D59" w:rsidRDefault="001D2D59" w:rsidP="00122087">
      <w:pPr>
        <w:rPr>
          <w:b/>
          <w:sz w:val="28"/>
          <w:szCs w:val="28"/>
        </w:rPr>
      </w:pPr>
    </w:p>
    <w:p w14:paraId="3008C538" w14:textId="5BDDFAFF" w:rsidR="001D2D59" w:rsidRDefault="001D2D59" w:rsidP="00122087">
      <w:pPr>
        <w:rPr>
          <w:b/>
          <w:sz w:val="28"/>
          <w:szCs w:val="28"/>
        </w:rPr>
      </w:pPr>
    </w:p>
    <w:p w14:paraId="6DF2E313" w14:textId="39D13959" w:rsidR="001D2D59" w:rsidRDefault="001D2D59" w:rsidP="00122087">
      <w:pPr>
        <w:rPr>
          <w:b/>
          <w:sz w:val="28"/>
          <w:szCs w:val="28"/>
        </w:rPr>
      </w:pPr>
    </w:p>
    <w:p w14:paraId="2A91D909" w14:textId="030A549E" w:rsidR="001D2D59" w:rsidRDefault="001D2D59" w:rsidP="00122087">
      <w:pPr>
        <w:rPr>
          <w:b/>
          <w:sz w:val="28"/>
          <w:szCs w:val="28"/>
        </w:rPr>
      </w:pPr>
    </w:p>
    <w:p w14:paraId="3E5CD1D8" w14:textId="032798C6" w:rsidR="001D2D59" w:rsidRDefault="001D2D59" w:rsidP="00122087">
      <w:pPr>
        <w:rPr>
          <w:b/>
          <w:sz w:val="28"/>
          <w:szCs w:val="28"/>
        </w:rPr>
      </w:pPr>
    </w:p>
    <w:p w14:paraId="211C9649" w14:textId="4EB735E3" w:rsidR="001D2D59" w:rsidRDefault="001D2D59" w:rsidP="00122087">
      <w:pPr>
        <w:rPr>
          <w:b/>
          <w:sz w:val="28"/>
          <w:szCs w:val="28"/>
        </w:rPr>
      </w:pPr>
    </w:p>
    <w:p w14:paraId="659B2080" w14:textId="2CB8CB5F" w:rsidR="001D2D59" w:rsidRDefault="001D2D59" w:rsidP="00122087">
      <w:pPr>
        <w:rPr>
          <w:b/>
          <w:sz w:val="28"/>
          <w:szCs w:val="28"/>
        </w:rPr>
      </w:pPr>
    </w:p>
    <w:p w14:paraId="485EB548" w14:textId="644D9FA6" w:rsidR="001D2D59" w:rsidRDefault="001D2D59" w:rsidP="00122087">
      <w:pPr>
        <w:rPr>
          <w:b/>
          <w:sz w:val="28"/>
          <w:szCs w:val="28"/>
        </w:rPr>
      </w:pPr>
    </w:p>
    <w:p w14:paraId="10F2811E" w14:textId="2CFA3012" w:rsidR="001D2D59" w:rsidRDefault="001D2D59" w:rsidP="00122087">
      <w:pPr>
        <w:rPr>
          <w:b/>
          <w:sz w:val="28"/>
          <w:szCs w:val="28"/>
        </w:rPr>
      </w:pPr>
    </w:p>
    <w:p w14:paraId="1512F377" w14:textId="1C31A95E" w:rsidR="001D2D59" w:rsidRDefault="001D2D59" w:rsidP="00122087">
      <w:pPr>
        <w:rPr>
          <w:b/>
          <w:sz w:val="28"/>
          <w:szCs w:val="28"/>
        </w:rPr>
      </w:pPr>
    </w:p>
    <w:p w14:paraId="383B43FB" w14:textId="45976E83" w:rsidR="001D2D59" w:rsidRDefault="001D2D59" w:rsidP="00122087">
      <w:pPr>
        <w:rPr>
          <w:b/>
          <w:sz w:val="28"/>
          <w:szCs w:val="28"/>
        </w:rPr>
      </w:pPr>
    </w:p>
    <w:p w14:paraId="5D77837C" w14:textId="3AA1E39E" w:rsidR="001D2D59" w:rsidRDefault="001D2D59" w:rsidP="00122087">
      <w:pPr>
        <w:rPr>
          <w:b/>
          <w:sz w:val="28"/>
          <w:szCs w:val="28"/>
        </w:rPr>
      </w:pPr>
    </w:p>
    <w:p w14:paraId="6FA5EB81" w14:textId="62CB8819" w:rsidR="001D2D59" w:rsidRDefault="001D2D59" w:rsidP="00122087">
      <w:pPr>
        <w:rPr>
          <w:b/>
          <w:sz w:val="28"/>
          <w:szCs w:val="28"/>
        </w:rPr>
      </w:pPr>
    </w:p>
    <w:p w14:paraId="35311740" w14:textId="5233FCA2" w:rsidR="001D2D59" w:rsidRDefault="001D2D59" w:rsidP="00122087">
      <w:pPr>
        <w:rPr>
          <w:b/>
          <w:sz w:val="28"/>
          <w:szCs w:val="28"/>
        </w:rPr>
      </w:pPr>
    </w:p>
    <w:p w14:paraId="2F6FB77B" w14:textId="7F160054" w:rsidR="001D2D59" w:rsidRDefault="001D2D59" w:rsidP="00122087">
      <w:pPr>
        <w:rPr>
          <w:b/>
          <w:sz w:val="28"/>
          <w:szCs w:val="28"/>
        </w:rPr>
      </w:pPr>
    </w:p>
    <w:p w14:paraId="0A178736" w14:textId="25561339" w:rsidR="001D2D59" w:rsidRDefault="001D2D59" w:rsidP="00122087">
      <w:pPr>
        <w:rPr>
          <w:b/>
          <w:sz w:val="28"/>
          <w:szCs w:val="28"/>
        </w:rPr>
      </w:pPr>
    </w:p>
    <w:p w14:paraId="722C3D88" w14:textId="17B85F4A" w:rsidR="001D2D59" w:rsidRDefault="001D2D59" w:rsidP="00122087">
      <w:pPr>
        <w:rPr>
          <w:b/>
          <w:sz w:val="28"/>
          <w:szCs w:val="28"/>
        </w:rPr>
      </w:pPr>
    </w:p>
    <w:p w14:paraId="172C67E3" w14:textId="08D5862E" w:rsidR="001D2D59" w:rsidRDefault="001D2D59" w:rsidP="00122087">
      <w:pPr>
        <w:rPr>
          <w:b/>
          <w:sz w:val="28"/>
          <w:szCs w:val="28"/>
        </w:rPr>
      </w:pPr>
    </w:p>
    <w:p w14:paraId="02894B70" w14:textId="221F1FBD" w:rsidR="001D2D59" w:rsidRDefault="001D2D59" w:rsidP="00122087">
      <w:pPr>
        <w:rPr>
          <w:b/>
          <w:sz w:val="28"/>
          <w:szCs w:val="28"/>
        </w:rPr>
      </w:pPr>
    </w:p>
    <w:p w14:paraId="1F114804" w14:textId="2D074E65" w:rsidR="001D2D59" w:rsidRDefault="001D2D59" w:rsidP="00122087">
      <w:pPr>
        <w:rPr>
          <w:b/>
          <w:sz w:val="28"/>
          <w:szCs w:val="28"/>
        </w:rPr>
      </w:pPr>
    </w:p>
    <w:p w14:paraId="0C573A7B" w14:textId="77777777" w:rsidR="001D2D59" w:rsidRDefault="001D2D59" w:rsidP="00122087">
      <w:pPr>
        <w:rPr>
          <w:b/>
          <w:sz w:val="28"/>
          <w:szCs w:val="28"/>
        </w:rPr>
      </w:pPr>
    </w:p>
    <w:p w14:paraId="2CDD14C3" w14:textId="4DFE59C8" w:rsidR="009733EE" w:rsidRPr="00122087" w:rsidRDefault="009733EE" w:rsidP="00CF1059">
      <w:pPr>
        <w:pStyle w:val="10"/>
        <w:outlineLvl w:val="0"/>
        <w:rPr>
          <w:lang w:eastAsia="en-US"/>
        </w:rPr>
      </w:pPr>
      <w:bookmarkStart w:id="21" w:name="_Toc38710063"/>
      <w:r w:rsidRPr="00734B83">
        <w:rPr>
          <w:lang w:eastAsia="en-US"/>
        </w:rPr>
        <w:t>Постановка задач</w:t>
      </w:r>
      <w:r w:rsidR="00236A28">
        <w:rPr>
          <w:lang w:eastAsia="en-US"/>
        </w:rPr>
        <w:t>и</w:t>
      </w:r>
      <w:bookmarkEnd w:id="21"/>
    </w:p>
    <w:p w14:paraId="3872490B" w14:textId="77777777" w:rsidR="009733EE" w:rsidRDefault="009733EE" w:rsidP="00122087">
      <w:pPr>
        <w:pStyle w:val="a1"/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ab/>
        <w:t>Цель курсовой работы: реализовать сайт, который отвечает следующим требованиям:</w:t>
      </w:r>
    </w:p>
    <w:p w14:paraId="1368FA6C" w14:textId="77777777" w:rsidR="009733EE" w:rsidRDefault="009733EE" w:rsidP="00122087">
      <w:pPr>
        <w:pStyle w:val="a1"/>
        <w:numPr>
          <w:ilvl w:val="0"/>
          <w:numId w:val="14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Интуитивный пользовательский интерфейс;</w:t>
      </w:r>
    </w:p>
    <w:p w14:paraId="3D5BC964" w14:textId="77777777" w:rsidR="009733EE" w:rsidRDefault="009733EE" w:rsidP="00122087">
      <w:pPr>
        <w:pStyle w:val="a1"/>
        <w:numPr>
          <w:ilvl w:val="0"/>
          <w:numId w:val="14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Отсутствие нагромождений;</w:t>
      </w:r>
    </w:p>
    <w:p w14:paraId="0549D819" w14:textId="77777777" w:rsidR="009733EE" w:rsidRDefault="009733EE" w:rsidP="00122087">
      <w:pPr>
        <w:pStyle w:val="a1"/>
        <w:numPr>
          <w:ilvl w:val="0"/>
          <w:numId w:val="14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Отсутствие броских цветов;</w:t>
      </w:r>
    </w:p>
    <w:p w14:paraId="7CF3F798" w14:textId="77777777" w:rsidR="009733EE" w:rsidRDefault="009733EE" w:rsidP="00122087">
      <w:pPr>
        <w:pStyle w:val="a1"/>
        <w:numPr>
          <w:ilvl w:val="0"/>
          <w:numId w:val="7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Возможность выполнения основных задач сайта:</w:t>
      </w:r>
    </w:p>
    <w:p w14:paraId="366E6B1F" w14:textId="77777777" w:rsidR="009733EE" w:rsidRDefault="009733EE" w:rsidP="00122087">
      <w:pPr>
        <w:pStyle w:val="a5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услугами салона красоты</w:t>
      </w:r>
    </w:p>
    <w:p w14:paraId="45104320" w14:textId="77777777" w:rsidR="009733EE" w:rsidRDefault="009733EE" w:rsidP="00122087">
      <w:pPr>
        <w:pStyle w:val="a5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мастерами салона красоты</w:t>
      </w:r>
    </w:p>
    <w:p w14:paraId="1BEC0BAD" w14:textId="77777777" w:rsidR="009733EE" w:rsidRDefault="009733EE" w:rsidP="00122087">
      <w:pPr>
        <w:pStyle w:val="12"/>
        <w:numPr>
          <w:ilvl w:val="0"/>
          <w:numId w:val="13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Ненагруженный, интуитивно понятный даже низкоуровневому пользователю интерфейс.</w:t>
      </w:r>
    </w:p>
    <w:p w14:paraId="4988B8A6" w14:textId="77777777" w:rsidR="009733EE" w:rsidRPr="00BD1785" w:rsidRDefault="009733EE" w:rsidP="00122087">
      <w:pPr>
        <w:pStyle w:val="a5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записи на определенную услугу/услуги</w:t>
      </w:r>
    </w:p>
    <w:p w14:paraId="1D20991D" w14:textId="77777777" w:rsidR="009733EE" w:rsidRDefault="009733EE" w:rsidP="00122087">
      <w:pPr>
        <w:pStyle w:val="a1"/>
        <w:numPr>
          <w:ilvl w:val="0"/>
          <w:numId w:val="13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Возможность перехода на все страницы сайта с главного экрана;</w:t>
      </w:r>
    </w:p>
    <w:p w14:paraId="069EBB17" w14:textId="77777777" w:rsidR="009733EE" w:rsidRDefault="009733EE" w:rsidP="00122087">
      <w:pPr>
        <w:pStyle w:val="a1"/>
        <w:spacing w:after="0" w:line="360" w:lineRule="auto"/>
        <w:jc w:val="both"/>
        <w:rPr>
          <w:rFonts w:ascii="Times New Roman" w:hAnsi="Times New Roman" w:cs="Arial"/>
          <w:sz w:val="28"/>
          <w:szCs w:val="28"/>
          <w:lang w:eastAsia="en-US"/>
        </w:rPr>
      </w:pPr>
    </w:p>
    <w:p w14:paraId="127C14C2" w14:textId="77777777" w:rsidR="009733EE" w:rsidRDefault="009733EE" w:rsidP="00122087">
      <w:pPr>
        <w:spacing w:line="360" w:lineRule="auto"/>
        <w:ind w:firstLine="708"/>
        <w:jc w:val="both"/>
      </w:pPr>
      <w:r>
        <w:rPr>
          <w:sz w:val="28"/>
          <w:szCs w:val="28"/>
        </w:rPr>
        <w:t>Для достижения данной цели были выделены следующие задачи:</w:t>
      </w:r>
    </w:p>
    <w:p w14:paraId="3D35212E" w14:textId="77777777" w:rsidR="009733EE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Front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части сайта, находящиеся на телефоне/компьютере пользователя;</w:t>
      </w:r>
    </w:p>
    <w:p w14:paraId="3A46BF39" w14:textId="77777777" w:rsidR="009733EE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Back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части сайта, развернутой на удаленном сервере сайта;</w:t>
      </w:r>
    </w:p>
    <w:p w14:paraId="4722BB8F" w14:textId="77777777" w:rsidR="009733EE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Создание связи между </w:t>
      </w:r>
      <w:r>
        <w:rPr>
          <w:rFonts w:ascii="Times New Roman" w:hAnsi="Times New Roman"/>
          <w:sz w:val="28"/>
          <w:szCs w:val="28"/>
          <w:lang w:val="en-US"/>
        </w:rPr>
        <w:t>Front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Back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частями сайта;</w:t>
      </w:r>
    </w:p>
    <w:p w14:paraId="7B425CA2" w14:textId="0FC3872C" w:rsidR="00734B83" w:rsidRPr="001D2D59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Разработка базы данных, расположенной на удаленном сервере.</w:t>
      </w:r>
    </w:p>
    <w:p w14:paraId="5B255A5B" w14:textId="40366673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2051E3A" w14:textId="39DDE617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10D0DA6C" w14:textId="0DD37F30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5C315A1" w14:textId="2A968847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6BF6DF43" w14:textId="1998867A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B6BBD5B" w14:textId="0BE0B183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4606958D" w14:textId="1C265C13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6A6F6F5" w14:textId="6EC4E9A4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134420E2" w14:textId="139EA6D4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4872C345" w14:textId="5F86137E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35A6A084" w14:textId="77777777" w:rsidR="001D2D59" w:rsidRPr="00122087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3AA14E0F" w14:textId="72C7147C" w:rsidR="00236A28" w:rsidRPr="00122087" w:rsidRDefault="009733EE" w:rsidP="00CF1059">
      <w:pPr>
        <w:pStyle w:val="10"/>
        <w:outlineLvl w:val="0"/>
        <w:rPr>
          <w:lang w:eastAsia="en-US"/>
        </w:rPr>
      </w:pPr>
      <w:bookmarkStart w:id="22" w:name="_Toc38710064"/>
      <w:r>
        <w:rPr>
          <w:lang w:eastAsia="en-US"/>
        </w:rPr>
        <w:t>Анализ предметной области</w:t>
      </w:r>
      <w:bookmarkEnd w:id="22"/>
    </w:p>
    <w:p w14:paraId="0AB58D06" w14:textId="1F8A73EC" w:rsidR="00756CDE" w:rsidRDefault="00756CDE" w:rsidP="00D32878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6CDE">
        <w:rPr>
          <w:rFonts w:ascii="Times New Roman" w:hAnsi="Times New Roman" w:cs="Times New Roman"/>
          <w:sz w:val="28"/>
          <w:szCs w:val="28"/>
        </w:rPr>
        <w:t>Анализ</w:t>
      </w:r>
      <w:r w:rsidR="004B26D1">
        <w:rPr>
          <w:rFonts w:ascii="Times New Roman" w:hAnsi="Times New Roman" w:cs="Times New Roman"/>
          <w:sz w:val="28"/>
          <w:szCs w:val="28"/>
        </w:rPr>
        <w:t xml:space="preserve"> существующих решений </w:t>
      </w:r>
      <w:r w:rsidRPr="00756CDE">
        <w:rPr>
          <w:rFonts w:ascii="Times New Roman" w:hAnsi="Times New Roman" w:cs="Times New Roman"/>
          <w:sz w:val="28"/>
          <w:szCs w:val="28"/>
        </w:rPr>
        <w:t>EasyWOW</w:t>
      </w:r>
      <w:r w:rsidRPr="00756CDE">
        <w:rPr>
          <w:rFonts w:ascii="Times New Roman" w:hAnsi="Times New Roman" w:cs="Times New Roman"/>
          <w:sz w:val="28"/>
          <w:szCs w:val="28"/>
        </w:rPr>
        <w:br/>
        <w:t>Является одним из лучших WEB приложений для онлайн-записи в салон красоты. (EasyWOW распространяется на все браузеры на бесплатной основе.) При первом запуске предлагает пользователю зарегистрироваться, после чего клиент может ознакомиться с каждой услугой предоставленной салоном красоты и мастером, который работает в этом салоне.</w:t>
      </w:r>
    </w:p>
    <w:p w14:paraId="58B19CC7" w14:textId="77777777" w:rsidR="00966058" w:rsidRDefault="00756CDE" w:rsidP="00966058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66058">
        <w:rPr>
          <w:rFonts w:ascii="Times New Roman" w:hAnsi="Times New Roman" w:cs="Times New Roman"/>
          <w:sz w:val="28"/>
          <w:szCs w:val="28"/>
        </w:rPr>
        <w:t>Достоинства</w:t>
      </w:r>
      <w:r w:rsidRPr="00966058">
        <w:rPr>
          <w:rFonts w:ascii="Times New Roman" w:hAnsi="Times New Roman" w:cs="Times New Roman"/>
          <w:b/>
          <w:sz w:val="28"/>
          <w:szCs w:val="28"/>
        </w:rPr>
        <w:t>:</w:t>
      </w:r>
      <w:r w:rsidRPr="00756CDE">
        <w:rPr>
          <w:rFonts w:ascii="Times New Roman" w:hAnsi="Times New Roman" w:cs="Times New Roman"/>
          <w:sz w:val="28"/>
          <w:szCs w:val="28"/>
        </w:rPr>
        <w:br/>
        <w:t>● Наличие больших функциональных возможностей</w:t>
      </w:r>
      <w:r w:rsidRPr="00756CDE">
        <w:rPr>
          <w:rFonts w:ascii="Times New Roman" w:hAnsi="Times New Roman" w:cs="Times New Roman"/>
          <w:sz w:val="28"/>
          <w:szCs w:val="28"/>
        </w:rPr>
        <w:br/>
        <w:t>● Возможность ознакомиться с услугами салона</w:t>
      </w:r>
      <w:r w:rsidRPr="00756CDE">
        <w:rPr>
          <w:rFonts w:ascii="Times New Roman" w:hAnsi="Times New Roman" w:cs="Times New Roman"/>
          <w:sz w:val="28"/>
          <w:szCs w:val="28"/>
        </w:rPr>
        <w:br/>
        <w:t>● Возможность ознакомиться с мастерами салона</w:t>
      </w:r>
      <w:r w:rsidRPr="00756CDE">
        <w:rPr>
          <w:rFonts w:ascii="Times New Roman" w:hAnsi="Times New Roman" w:cs="Times New Roman"/>
          <w:sz w:val="28"/>
          <w:szCs w:val="28"/>
        </w:rPr>
        <w:br/>
        <w:t>● Синхронизация с другими устройствами</w:t>
      </w:r>
      <w:r w:rsidRPr="00756CDE">
        <w:rPr>
          <w:rFonts w:ascii="Times New Roman" w:hAnsi="Times New Roman" w:cs="Times New Roman"/>
          <w:sz w:val="28"/>
          <w:szCs w:val="28"/>
        </w:rPr>
        <w:br/>
      </w:r>
      <w:r w:rsidR="00966058">
        <w:rPr>
          <w:rFonts w:ascii="Times New Roman" w:hAnsi="Times New Roman" w:cs="Times New Roman"/>
          <w:sz w:val="28"/>
          <w:szCs w:val="28"/>
        </w:rPr>
        <w:t>● Простой в освоении интерфейс</w:t>
      </w:r>
    </w:p>
    <w:p w14:paraId="2CB57BD3" w14:textId="763B36C8" w:rsidR="009733EE" w:rsidRPr="004B26D1" w:rsidRDefault="00756CDE" w:rsidP="00966058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6CDE">
        <w:rPr>
          <w:rFonts w:ascii="Times New Roman" w:hAnsi="Times New Roman" w:cs="Times New Roman"/>
          <w:sz w:val="28"/>
          <w:szCs w:val="28"/>
        </w:rPr>
        <w:t>Недостатки:</w:t>
      </w:r>
      <w:r w:rsidRPr="00756CDE">
        <w:rPr>
          <w:rFonts w:ascii="Times New Roman" w:hAnsi="Times New Roman" w:cs="Times New Roman"/>
          <w:sz w:val="28"/>
          <w:szCs w:val="28"/>
        </w:rPr>
        <w:br/>
        <w:t>● Сайт привязан к одному конкретному салону красоты</w:t>
      </w:r>
    </w:p>
    <w:p w14:paraId="14CFC629" w14:textId="34B86C26" w:rsidR="00966058" w:rsidRPr="00F4649A" w:rsidRDefault="00094035" w:rsidP="00122087">
      <w:pPr>
        <w:spacing w:line="360" w:lineRule="auto"/>
        <w:jc w:val="both"/>
        <w:rPr>
          <w:sz w:val="28"/>
          <w:szCs w:val="28"/>
        </w:rPr>
      </w:pPr>
      <w:r w:rsidRPr="00590862">
        <w:rPr>
          <w:sz w:val="28"/>
          <w:szCs w:val="28"/>
        </w:rPr>
        <w:t>Мы рассмотрим следующие программы:</w:t>
      </w:r>
    </w:p>
    <w:p w14:paraId="71C026DB" w14:textId="01587285" w:rsidR="00FD2496" w:rsidRPr="00FD2496" w:rsidRDefault="00FD2496" w:rsidP="00FD2496">
      <w:pPr>
        <w:pStyle w:val="ad"/>
        <w:keepNext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Таблица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>- Программы для салонов красоты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6"/>
        <w:gridCol w:w="7209"/>
      </w:tblGrid>
      <w:tr w:rsidR="00094035" w:rsidRPr="00020B9F" w14:paraId="53445B42" w14:textId="77777777" w:rsidTr="00FD2496">
        <w:tc>
          <w:tcPr>
            <w:tcW w:w="2136" w:type="dxa"/>
          </w:tcPr>
          <w:p w14:paraId="45D4FB33" w14:textId="621A4282" w:rsidR="00094035" w:rsidRPr="00094035" w:rsidRDefault="00094035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“</w:t>
            </w:r>
            <w:r w:rsidRPr="00765954">
              <w:rPr>
                <w:sz w:val="28"/>
                <w:szCs w:val="28"/>
              </w:rPr>
              <w:t>UNIVERSE-Красота</w:t>
            </w:r>
            <w:r>
              <w:rPr>
                <w:sz w:val="28"/>
                <w:szCs w:val="28"/>
                <w:lang w:val="en-US"/>
              </w:rPr>
              <w:t>”</w:t>
            </w:r>
          </w:p>
        </w:tc>
        <w:tc>
          <w:tcPr>
            <w:tcW w:w="7209" w:type="dxa"/>
          </w:tcPr>
          <w:p w14:paraId="16B5B097" w14:textId="2B6B211D" w:rsidR="00094035" w:rsidRDefault="00207649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hyperlink r:id="rId8" w:history="1">
              <w:r w:rsidR="00094035" w:rsidRPr="005D1CC3">
                <w:rPr>
                  <w:rStyle w:val="ae"/>
                  <w:b/>
                  <w:sz w:val="28"/>
                  <w:szCs w:val="28"/>
                  <w:lang w:val="en-US"/>
                </w:rPr>
                <w:t>https://www.universe-soft.ru/product/universe-krasota/</w:t>
              </w:r>
            </w:hyperlink>
          </w:p>
        </w:tc>
      </w:tr>
      <w:tr w:rsidR="00094035" w:rsidRPr="00020B9F" w14:paraId="0B2BD750" w14:textId="77777777" w:rsidTr="00FD2496">
        <w:trPr>
          <w:trHeight w:val="1117"/>
        </w:trPr>
        <w:tc>
          <w:tcPr>
            <w:tcW w:w="2136" w:type="dxa"/>
          </w:tcPr>
          <w:p w14:paraId="006DDAFB" w14:textId="40510EBE" w:rsidR="00094035" w:rsidRDefault="00094035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765954">
              <w:rPr>
                <w:sz w:val="28"/>
                <w:szCs w:val="28"/>
              </w:rPr>
              <w:t>«Beauty Center»</w:t>
            </w:r>
          </w:p>
        </w:tc>
        <w:tc>
          <w:tcPr>
            <w:tcW w:w="7209" w:type="dxa"/>
          </w:tcPr>
          <w:p w14:paraId="11768728" w14:textId="0A1BFFA9" w:rsidR="00094035" w:rsidRDefault="00207649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hyperlink r:id="rId9" w:history="1">
              <w:r w:rsidR="00094035" w:rsidRPr="005D1CC3">
                <w:rPr>
                  <w:rStyle w:val="ae"/>
                  <w:b/>
                  <w:sz w:val="28"/>
                  <w:szCs w:val="28"/>
                  <w:lang w:val="en-US"/>
                </w:rPr>
                <w:t>https://www.smschool.ru/?d_tmpl=standart&amp;c_tmpl=prog</w:t>
              </w:r>
            </w:hyperlink>
          </w:p>
        </w:tc>
      </w:tr>
      <w:tr w:rsidR="00094035" w:rsidRPr="00020B9F" w14:paraId="3F31F207" w14:textId="77777777" w:rsidTr="00FD2496">
        <w:trPr>
          <w:trHeight w:val="1273"/>
        </w:trPr>
        <w:tc>
          <w:tcPr>
            <w:tcW w:w="2136" w:type="dxa"/>
          </w:tcPr>
          <w:p w14:paraId="0FB782DA" w14:textId="60207E28" w:rsidR="00094035" w:rsidRPr="00094035" w:rsidRDefault="00094035" w:rsidP="00122087">
            <w:pPr>
              <w:pStyle w:val="end"/>
              <w:numPr>
                <w:ilvl w:val="0"/>
                <w:numId w:val="32"/>
              </w:numPr>
              <w:spacing w:before="0" w:beforeAutospacing="0" w:after="0" w:afterAutospacing="0"/>
              <w:ind w:left="0"/>
              <w:textAlignment w:val="baseline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  <w:lang w:val="en-US"/>
              </w:rPr>
              <w:t>“</w:t>
            </w:r>
            <w:r w:rsidRPr="00094035">
              <w:rPr>
                <w:color w:val="333333"/>
                <w:sz w:val="28"/>
                <w:szCs w:val="28"/>
              </w:rPr>
              <w:t>UNIVERSE Запись</w:t>
            </w:r>
            <w:r>
              <w:rPr>
                <w:color w:val="333333"/>
                <w:sz w:val="28"/>
                <w:szCs w:val="28"/>
                <w:lang w:val="en-US"/>
              </w:rPr>
              <w:t>”</w:t>
            </w:r>
          </w:p>
          <w:p w14:paraId="2BEFC582" w14:textId="77777777" w:rsidR="00094035" w:rsidRDefault="00094035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209" w:type="dxa"/>
          </w:tcPr>
          <w:p w14:paraId="2878D938" w14:textId="2102074C" w:rsidR="00094035" w:rsidRDefault="00207649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hyperlink r:id="rId10" w:history="1">
              <w:r w:rsidR="00094035" w:rsidRPr="005D1CC3">
                <w:rPr>
                  <w:rStyle w:val="ae"/>
                  <w:b/>
                  <w:sz w:val="28"/>
                  <w:szCs w:val="28"/>
                  <w:lang w:val="en-US"/>
                </w:rPr>
                <w:t>https://www.universe-soft.ru/product/universe_online_zapis/</w:t>
              </w:r>
            </w:hyperlink>
          </w:p>
        </w:tc>
      </w:tr>
    </w:tbl>
    <w:p w14:paraId="3F85952D" w14:textId="1622480B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lastRenderedPageBreak/>
        <w:t xml:space="preserve">Для работы салона красоты существует несколько готовых программных продуктов, таких как: «UNIVERSE-Красота» компании Юниверс-софт, «Beauty Center» («Центр Красоты») образовательного центра «Салон Менеджмент». </w:t>
      </w:r>
    </w:p>
    <w:p w14:paraId="02B8C601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Рассмотрим программу «UNIVERSE-Красота». </w:t>
      </w:r>
    </w:p>
    <w:p w14:paraId="4FB2CA21" w14:textId="486B59B6" w:rsidR="001B5F6A" w:rsidRPr="00122087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Назначение системы: система «UNIVERSE-Красота» – компьютерная программа для салона красоты, позволяет автоматизировать менеджмент и учёт на предприятиях индустрии красоты различной специализации. </w:t>
      </w:r>
    </w:p>
    <w:p w14:paraId="39197FB4" w14:textId="77777777" w:rsidR="00FD2496" w:rsidRDefault="001B5F6A" w:rsidP="00FD2496">
      <w:pPr>
        <w:keepNext/>
        <w:spacing w:before="100" w:beforeAutospacing="1" w:line="360" w:lineRule="auto"/>
        <w:jc w:val="both"/>
      </w:pPr>
      <w:r>
        <w:rPr>
          <w:noProof/>
        </w:rPr>
        <w:drawing>
          <wp:inline distT="0" distB="0" distL="0" distR="0" wp14:anchorId="3070DC65" wp14:editId="5863C9AF">
            <wp:extent cx="5940425" cy="39573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iverse_krasota_karta_clien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9B07" w14:textId="589CC650" w:rsidR="00122087" w:rsidRPr="00FD2496" w:rsidRDefault="00FD2496" w:rsidP="00FD2496">
      <w:pPr>
        <w:pStyle w:val="ad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020B9F">
        <w:rPr>
          <w:i w:val="0"/>
          <w:noProof/>
          <w:color w:val="auto"/>
          <w:sz w:val="28"/>
          <w:szCs w:val="28"/>
        </w:rPr>
        <w:t>1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>- БД системы "</w:t>
      </w:r>
      <w:r w:rsidRPr="00FD2496">
        <w:rPr>
          <w:i w:val="0"/>
          <w:color w:val="auto"/>
          <w:sz w:val="28"/>
          <w:szCs w:val="28"/>
          <w:lang w:val="en-US"/>
        </w:rPr>
        <w:t>UNIVERSE</w:t>
      </w:r>
      <w:r w:rsidRPr="00FD2496">
        <w:rPr>
          <w:i w:val="0"/>
          <w:color w:val="auto"/>
          <w:sz w:val="28"/>
          <w:szCs w:val="28"/>
        </w:rPr>
        <w:t xml:space="preserve"> - Красота"</w:t>
      </w:r>
    </w:p>
    <w:p w14:paraId="1D6F1EDF" w14:textId="183B830B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В настоящее время производственная программа салона красоты представлена двумя версиями – «Standart» и «Lite». UNIVERSE-Красота версии standart – имеет </w:t>
      </w:r>
      <w:r w:rsidR="001B5F6A">
        <w:rPr>
          <w:sz w:val="28"/>
          <w:szCs w:val="28"/>
        </w:rPr>
        <w:t>полный</w:t>
      </w:r>
      <w:r w:rsidRPr="00765954">
        <w:rPr>
          <w:sz w:val="28"/>
          <w:szCs w:val="28"/>
        </w:rPr>
        <w:t xml:space="preserve"> функционал по работе с клиентами, сотрудниками, и финансами салона красоты. Версия Lite подразумевает под </w:t>
      </w:r>
      <w:r w:rsidR="001B5F6A">
        <w:rPr>
          <w:sz w:val="28"/>
          <w:szCs w:val="28"/>
        </w:rPr>
        <w:t>собой</w:t>
      </w:r>
      <w:r w:rsidRPr="00765954">
        <w:rPr>
          <w:sz w:val="28"/>
          <w:szCs w:val="28"/>
        </w:rPr>
        <w:t xml:space="preserve"> упрощение некоторых основных </w:t>
      </w:r>
      <w:r w:rsidR="001B5F6A">
        <w:rPr>
          <w:sz w:val="28"/>
          <w:szCs w:val="28"/>
        </w:rPr>
        <w:t>возможностей</w:t>
      </w:r>
      <w:r w:rsidR="008168E0">
        <w:rPr>
          <w:sz w:val="28"/>
          <w:szCs w:val="28"/>
        </w:rPr>
        <w:t xml:space="preserve"> </w:t>
      </w:r>
      <w:r w:rsidR="001B5F6A">
        <w:rPr>
          <w:sz w:val="28"/>
          <w:szCs w:val="28"/>
        </w:rPr>
        <w:t>полнофункциональной</w:t>
      </w:r>
      <w:r w:rsidRPr="00765954">
        <w:rPr>
          <w:sz w:val="28"/>
          <w:szCs w:val="28"/>
        </w:rPr>
        <w:t xml:space="preserve"> версии, т.е. управление салоном красоты реализовано по более простым алгоритмам. По мнению </w:t>
      </w:r>
      <w:r w:rsidRPr="00765954">
        <w:rPr>
          <w:sz w:val="28"/>
          <w:szCs w:val="28"/>
        </w:rPr>
        <w:lastRenderedPageBreak/>
        <w:t xml:space="preserve">клиентов, достаточно одного месяца работы с </w:t>
      </w:r>
      <w:r w:rsidR="001B5F6A">
        <w:rPr>
          <w:sz w:val="28"/>
          <w:szCs w:val="28"/>
        </w:rPr>
        <w:t>системой</w:t>
      </w:r>
      <w:r w:rsidRPr="00765954">
        <w:rPr>
          <w:sz w:val="28"/>
          <w:szCs w:val="28"/>
        </w:rPr>
        <w:t xml:space="preserve"> «UNIVERSE-Красота», чтобы на практике применять следующие возможности программы: </w:t>
      </w:r>
    </w:p>
    <w:p w14:paraId="4B000334" w14:textId="06C46B0E" w:rsidR="00765954" w:rsidRPr="009050DD" w:rsidRDefault="009050DD" w:rsidP="00122087">
      <w:pPr>
        <w:pStyle w:val="a5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В</w:t>
      </w:r>
      <w:r w:rsidR="00765954" w:rsidRPr="009050DD">
        <w:rPr>
          <w:rFonts w:ascii="Times" w:hAnsi="Times"/>
          <w:sz w:val="28"/>
          <w:szCs w:val="28"/>
        </w:rPr>
        <w:t xml:space="preserve">недрение </w:t>
      </w:r>
      <w:r>
        <w:rPr>
          <w:rFonts w:ascii="Times" w:hAnsi="Times"/>
          <w:sz w:val="28"/>
          <w:szCs w:val="28"/>
        </w:rPr>
        <w:t>клиентоориентированного</w:t>
      </w:r>
      <w:r w:rsidR="00765954" w:rsidRPr="009050DD">
        <w:rPr>
          <w:rFonts w:ascii="Times" w:hAnsi="Times"/>
          <w:sz w:val="28"/>
          <w:szCs w:val="28"/>
        </w:rPr>
        <w:t xml:space="preserve"> сервиса; </w:t>
      </w:r>
    </w:p>
    <w:p w14:paraId="5A87C74E" w14:textId="4DBFEF48" w:rsidR="00765954" w:rsidRPr="009050DD" w:rsidRDefault="009050DD" w:rsidP="00122087">
      <w:pPr>
        <w:pStyle w:val="a5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 w:cs="Courier New"/>
          <w:sz w:val="28"/>
          <w:szCs w:val="28"/>
        </w:rPr>
        <w:t>В</w:t>
      </w:r>
      <w:r w:rsidR="00765954" w:rsidRPr="009050DD">
        <w:rPr>
          <w:rFonts w:ascii="Times" w:hAnsi="Times"/>
          <w:sz w:val="28"/>
          <w:szCs w:val="28"/>
        </w:rPr>
        <w:t xml:space="preserve">едение дисконтных и бонусных систем, а также различных программ лояльности; </w:t>
      </w:r>
    </w:p>
    <w:p w14:paraId="25F5E297" w14:textId="665164B0" w:rsidR="00765954" w:rsidRPr="00765954" w:rsidRDefault="009050DD" w:rsidP="00122087">
      <w:pPr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О</w:t>
      </w:r>
      <w:r w:rsidR="00765954" w:rsidRPr="00765954">
        <w:rPr>
          <w:rFonts w:ascii="Times" w:hAnsi="Times"/>
          <w:sz w:val="28"/>
          <w:szCs w:val="28"/>
        </w:rPr>
        <w:t xml:space="preserve">ценка эффективности рекламы салона красоты и маркетинговых акций; </w:t>
      </w:r>
    </w:p>
    <w:p w14:paraId="650279DE" w14:textId="1F4ECF92" w:rsidR="00765954" w:rsidRPr="00765954" w:rsidRDefault="009050DD" w:rsidP="00122087">
      <w:pPr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П</w:t>
      </w:r>
      <w:r w:rsidR="00765954" w:rsidRPr="00765954">
        <w:rPr>
          <w:rFonts w:ascii="Times" w:hAnsi="Times"/>
          <w:sz w:val="28"/>
          <w:szCs w:val="28"/>
        </w:rPr>
        <w:t>олны</w:t>
      </w:r>
      <w:r>
        <w:rPr>
          <w:rFonts w:ascii="Times" w:hAnsi="Times"/>
          <w:sz w:val="28"/>
          <w:szCs w:val="28"/>
        </w:rPr>
        <w:t>й</w:t>
      </w:r>
      <w:r w:rsidR="00765954" w:rsidRPr="00765954">
        <w:rPr>
          <w:rFonts w:ascii="Times" w:hAnsi="Times"/>
          <w:sz w:val="28"/>
          <w:szCs w:val="28"/>
        </w:rPr>
        <w:t xml:space="preserve"> контроль за взаиморасчетами с клиентами; </w:t>
      </w:r>
    </w:p>
    <w:p w14:paraId="40F8A1C6" w14:textId="53512887" w:rsidR="00765954" w:rsidRPr="00765954" w:rsidRDefault="009050DD" w:rsidP="00122087">
      <w:pPr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У</w:t>
      </w:r>
      <w:r w:rsidR="00765954" w:rsidRPr="00765954">
        <w:rPr>
          <w:rFonts w:ascii="Times" w:hAnsi="Times"/>
          <w:sz w:val="28"/>
          <w:szCs w:val="28"/>
        </w:rPr>
        <w:t xml:space="preserve">правление персоналом – начисление </w:t>
      </w:r>
      <w:r>
        <w:rPr>
          <w:rFonts w:ascii="Times" w:hAnsi="Times"/>
          <w:sz w:val="28"/>
          <w:szCs w:val="28"/>
        </w:rPr>
        <w:t xml:space="preserve">заработной </w:t>
      </w:r>
      <w:r w:rsidR="00765954" w:rsidRPr="00765954">
        <w:rPr>
          <w:rFonts w:ascii="Times" w:hAnsi="Times"/>
          <w:sz w:val="28"/>
          <w:szCs w:val="28"/>
        </w:rPr>
        <w:t xml:space="preserve">платы и учет рабочего времени; </w:t>
      </w:r>
    </w:p>
    <w:p w14:paraId="54BF8FEA" w14:textId="23665AFC" w:rsidR="009050DD" w:rsidRPr="009050DD" w:rsidRDefault="009050DD" w:rsidP="00122087">
      <w:pPr>
        <w:pStyle w:val="a5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У</w:t>
      </w:r>
      <w:r w:rsidR="00765954" w:rsidRPr="009050DD">
        <w:rPr>
          <w:rFonts w:ascii="Times" w:hAnsi="Times"/>
          <w:sz w:val="28"/>
          <w:szCs w:val="28"/>
        </w:rPr>
        <w:t>чет реализации услуг и сопутствующих товаров в салоне красоты;</w:t>
      </w:r>
    </w:p>
    <w:p w14:paraId="1CCCA330" w14:textId="356E8AA8" w:rsidR="009050DD" w:rsidRPr="009050DD" w:rsidRDefault="009050DD" w:rsidP="00122087">
      <w:pPr>
        <w:pStyle w:val="a5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З</w:t>
      </w:r>
      <w:r w:rsidR="00765954" w:rsidRPr="009050DD">
        <w:rPr>
          <w:rFonts w:ascii="Times" w:hAnsi="Times"/>
          <w:sz w:val="28"/>
          <w:szCs w:val="28"/>
        </w:rPr>
        <w:t>акупка и расход косметических и других препаратов, расчет</w:t>
      </w:r>
      <w:r w:rsidRPr="009050DD">
        <w:rPr>
          <w:rFonts w:ascii="Times" w:hAnsi="Times"/>
          <w:sz w:val="28"/>
          <w:szCs w:val="28"/>
        </w:rPr>
        <w:t xml:space="preserve"> с </w:t>
      </w:r>
      <w:r w:rsidR="00765954" w:rsidRPr="009050DD">
        <w:rPr>
          <w:rFonts w:ascii="Times" w:hAnsi="Times"/>
          <w:sz w:val="28"/>
          <w:szCs w:val="28"/>
        </w:rPr>
        <w:t>поставщиками;</w:t>
      </w:r>
    </w:p>
    <w:p w14:paraId="49ECC54A" w14:textId="68724D54" w:rsidR="00765954" w:rsidRPr="00BB7008" w:rsidRDefault="009050DD" w:rsidP="00122087">
      <w:pPr>
        <w:pStyle w:val="a5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О</w:t>
      </w:r>
      <w:r w:rsidR="00765954" w:rsidRPr="009050DD">
        <w:rPr>
          <w:rFonts w:ascii="Times" w:hAnsi="Times"/>
          <w:sz w:val="28"/>
          <w:szCs w:val="28"/>
        </w:rPr>
        <w:t>ценка о</w:t>
      </w:r>
      <w:r>
        <w:rPr>
          <w:rFonts w:ascii="Times" w:hAnsi="Times"/>
          <w:sz w:val="28"/>
          <w:szCs w:val="28"/>
        </w:rPr>
        <w:t>бщей</w:t>
      </w:r>
      <w:r w:rsidR="00765954" w:rsidRPr="009050DD">
        <w:rPr>
          <w:rFonts w:ascii="Times" w:hAnsi="Times"/>
          <w:sz w:val="28"/>
          <w:szCs w:val="28"/>
        </w:rPr>
        <w:t xml:space="preserve"> посещаемости и развития салона красоты; </w:t>
      </w:r>
    </w:p>
    <w:p w14:paraId="1B597656" w14:textId="626C1FD6" w:rsidR="00765954" w:rsidRPr="00BB7008" w:rsidRDefault="00BB7008" w:rsidP="00122087">
      <w:pPr>
        <w:pStyle w:val="a5"/>
        <w:numPr>
          <w:ilvl w:val="0"/>
          <w:numId w:val="29"/>
        </w:numPr>
        <w:spacing w:before="100" w:beforeAutospacing="1" w:line="360" w:lineRule="auto"/>
        <w:jc w:val="both"/>
      </w:pPr>
      <w:r w:rsidRPr="00BB7008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765954" w:rsidRPr="00BB7008">
        <w:rPr>
          <w:sz w:val="28"/>
          <w:szCs w:val="28"/>
        </w:rPr>
        <w:t xml:space="preserve">нализ экономических </w:t>
      </w:r>
      <w:r w:rsidR="001B5F6A">
        <w:rPr>
          <w:sz w:val="28"/>
          <w:szCs w:val="28"/>
        </w:rPr>
        <w:t>показателей</w:t>
      </w:r>
      <w:r w:rsidR="00765954" w:rsidRPr="00BB7008">
        <w:rPr>
          <w:sz w:val="28"/>
          <w:szCs w:val="28"/>
        </w:rPr>
        <w:t xml:space="preserve"> предприятия – более 100 отчетных форм. </w:t>
      </w:r>
    </w:p>
    <w:p w14:paraId="3DD4C969" w14:textId="77777777" w:rsidR="00FD2496" w:rsidRDefault="001B5F6A" w:rsidP="00FD2496">
      <w:pPr>
        <w:keepNext/>
        <w:spacing w:before="100" w:beforeAutospacing="1" w:line="360" w:lineRule="auto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6DF33C95" wp14:editId="069433AE">
            <wp:extent cx="5940425" cy="3937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iverse_krasota_sotrydnik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AD64" w14:textId="0E6EBE5D" w:rsidR="00765954" w:rsidRPr="00966058" w:rsidRDefault="00FD2496" w:rsidP="00966058">
      <w:pPr>
        <w:pStyle w:val="ad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020B9F">
        <w:rPr>
          <w:i w:val="0"/>
          <w:noProof/>
          <w:color w:val="auto"/>
          <w:sz w:val="28"/>
          <w:szCs w:val="28"/>
        </w:rPr>
        <w:t>2</w:t>
      </w:r>
      <w:r w:rsidRPr="00FD2496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</w:t>
      </w:r>
      <w:r w:rsidRPr="00FD2496">
        <w:rPr>
          <w:i w:val="0"/>
          <w:color w:val="auto"/>
          <w:sz w:val="28"/>
          <w:szCs w:val="28"/>
        </w:rPr>
        <w:t>- Управление персоналом в салоне красоты</w:t>
      </w:r>
    </w:p>
    <w:p w14:paraId="73B8C5A5" w14:textId="14A9A78C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Этот инструмент предназначен для анализа деятельности сотрудников и </w:t>
      </w:r>
      <w:r w:rsidR="00B06087">
        <w:rPr>
          <w:sz w:val="28"/>
          <w:szCs w:val="28"/>
        </w:rPr>
        <w:t>продуктивной</w:t>
      </w:r>
      <w:r w:rsidRPr="00765954">
        <w:rPr>
          <w:sz w:val="28"/>
          <w:szCs w:val="28"/>
        </w:rPr>
        <w:t xml:space="preserve"> работы с кадрами. Благодаря </w:t>
      </w:r>
      <w:r w:rsidR="00B06087">
        <w:rPr>
          <w:sz w:val="28"/>
          <w:szCs w:val="28"/>
        </w:rPr>
        <w:t>этой</w:t>
      </w:r>
      <w:r w:rsidRPr="00765954">
        <w:rPr>
          <w:sz w:val="28"/>
          <w:szCs w:val="28"/>
        </w:rPr>
        <w:t xml:space="preserve"> опции, </w:t>
      </w:r>
      <w:r w:rsidR="00B06087">
        <w:rPr>
          <w:sz w:val="28"/>
          <w:szCs w:val="28"/>
        </w:rPr>
        <w:t>каждый</w:t>
      </w:r>
      <w:r w:rsidRPr="00765954">
        <w:rPr>
          <w:sz w:val="28"/>
          <w:szCs w:val="28"/>
        </w:rPr>
        <w:t xml:space="preserve"> специалист может быть </w:t>
      </w:r>
      <w:r w:rsidR="00B06087">
        <w:rPr>
          <w:sz w:val="28"/>
          <w:szCs w:val="28"/>
        </w:rPr>
        <w:t>оценён</w:t>
      </w:r>
      <w:r w:rsidRPr="00765954">
        <w:rPr>
          <w:sz w:val="28"/>
          <w:szCs w:val="28"/>
        </w:rPr>
        <w:t xml:space="preserve"> с точки зрения </w:t>
      </w:r>
      <w:r w:rsidR="00B06087">
        <w:rPr>
          <w:sz w:val="28"/>
          <w:szCs w:val="28"/>
        </w:rPr>
        <w:t>экономической</w:t>
      </w:r>
      <w:r w:rsidRPr="00765954">
        <w:rPr>
          <w:sz w:val="28"/>
          <w:szCs w:val="28"/>
        </w:rPr>
        <w:t xml:space="preserve"> эффективности. Кроме того, здесь же фиксируется всё, что связано с </w:t>
      </w:r>
      <w:r w:rsidR="00B06087">
        <w:rPr>
          <w:sz w:val="28"/>
          <w:szCs w:val="28"/>
        </w:rPr>
        <w:t>заработной</w:t>
      </w:r>
      <w:r w:rsidRPr="00765954">
        <w:rPr>
          <w:sz w:val="28"/>
          <w:szCs w:val="28"/>
        </w:rPr>
        <w:t xml:space="preserve"> </w:t>
      </w:r>
      <w:r w:rsidR="00B06087">
        <w:rPr>
          <w:sz w:val="28"/>
          <w:szCs w:val="28"/>
        </w:rPr>
        <w:t>платой</w:t>
      </w:r>
      <w:r w:rsidRPr="00765954">
        <w:rPr>
          <w:sz w:val="28"/>
          <w:szCs w:val="28"/>
        </w:rPr>
        <w:t xml:space="preserve">. </w:t>
      </w:r>
    </w:p>
    <w:p w14:paraId="4B8D6ACB" w14:textId="77777777" w:rsidR="00966058" w:rsidRDefault="00966058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3B5B9EE4" w14:textId="77777777" w:rsidR="00966058" w:rsidRPr="00765954" w:rsidRDefault="00966058" w:rsidP="00122087">
      <w:pPr>
        <w:spacing w:before="100" w:beforeAutospacing="1" w:line="360" w:lineRule="auto"/>
        <w:jc w:val="both"/>
      </w:pPr>
    </w:p>
    <w:p w14:paraId="12832F93" w14:textId="60EA7138" w:rsidR="00765954" w:rsidRPr="00966058" w:rsidRDefault="00765954" w:rsidP="00CF1059">
      <w:pPr>
        <w:pStyle w:val="a"/>
        <w:outlineLvl w:val="1"/>
      </w:pPr>
      <w:bookmarkStart w:id="23" w:name="_Toc38710065"/>
      <w:r w:rsidRPr="00966058">
        <w:t>Основные возможности системы для анализа работ</w:t>
      </w:r>
      <w:r w:rsidR="00966058">
        <w:t>ы сотрудников в салоне красоты</w:t>
      </w:r>
      <w:bookmarkEnd w:id="23"/>
    </w:p>
    <w:p w14:paraId="4DC4CBC8" w14:textId="6E54D794" w:rsidR="00765954" w:rsidRPr="00BB7008" w:rsidRDefault="00B06087" w:rsidP="00122087">
      <w:pPr>
        <w:pStyle w:val="a5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>
        <w:rPr>
          <w:rFonts w:ascii="Times" w:hAnsi="Times" w:cs="Courier New"/>
          <w:sz w:val="28"/>
          <w:szCs w:val="28"/>
        </w:rPr>
        <w:t>Автоматический</w:t>
      </w:r>
      <w:r w:rsidR="00765954" w:rsidRPr="00BB7008">
        <w:rPr>
          <w:rFonts w:ascii="Times" w:hAnsi="Times"/>
          <w:sz w:val="28"/>
          <w:szCs w:val="28"/>
        </w:rPr>
        <w:t xml:space="preserve"> расчет </w:t>
      </w:r>
      <w:r>
        <w:rPr>
          <w:rFonts w:ascii="Times" w:hAnsi="Times"/>
          <w:sz w:val="28"/>
          <w:szCs w:val="28"/>
        </w:rPr>
        <w:t>заработной</w:t>
      </w:r>
      <w:r w:rsidR="00765954" w:rsidRPr="00BB7008">
        <w:rPr>
          <w:rFonts w:ascii="Times" w:hAnsi="Times"/>
          <w:sz w:val="28"/>
          <w:szCs w:val="28"/>
        </w:rPr>
        <w:t xml:space="preserve"> платы по всевозможным салонным схемам (оклад, ставка за выход, повременная, процент, процент за вычетом расходных материалов, </w:t>
      </w:r>
      <w:r>
        <w:rPr>
          <w:rFonts w:ascii="Times" w:hAnsi="Times"/>
          <w:sz w:val="28"/>
          <w:szCs w:val="28"/>
        </w:rPr>
        <w:t>прогрессивный</w:t>
      </w:r>
      <w:r w:rsidR="00765954" w:rsidRPr="00BB7008">
        <w:rPr>
          <w:rFonts w:ascii="Times" w:hAnsi="Times"/>
          <w:sz w:val="28"/>
          <w:szCs w:val="28"/>
        </w:rPr>
        <w:t xml:space="preserve"> процент, процент от выручки и т.д.); </w:t>
      </w:r>
    </w:p>
    <w:p w14:paraId="11CA8609" w14:textId="4E1BDDEF" w:rsidR="00765954" w:rsidRPr="00BB7008" w:rsidRDefault="00BB7008" w:rsidP="00122087">
      <w:pPr>
        <w:pStyle w:val="a5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 w:rsidRPr="00BB7008">
        <w:rPr>
          <w:rFonts w:ascii="Times" w:hAnsi="Times" w:cs="Courier New"/>
          <w:sz w:val="28"/>
          <w:szCs w:val="28"/>
        </w:rPr>
        <w:t>А</w:t>
      </w:r>
      <w:r w:rsidR="00765954" w:rsidRPr="00BB7008">
        <w:rPr>
          <w:rFonts w:ascii="Times" w:hAnsi="Times"/>
          <w:sz w:val="28"/>
          <w:szCs w:val="28"/>
        </w:rPr>
        <w:t xml:space="preserve">нализ эффективности работы администраторов салона красоты – количество принятых звонков, количество записавшихся клиентов. </w:t>
      </w:r>
      <w:r w:rsidR="00765954" w:rsidRPr="00BB7008">
        <w:rPr>
          <w:rFonts w:ascii="Times" w:hAnsi="Times"/>
          <w:sz w:val="28"/>
          <w:szCs w:val="28"/>
        </w:rPr>
        <w:lastRenderedPageBreak/>
        <w:t xml:space="preserve">Помощь в работе: автоматическая печать суточного отчета, </w:t>
      </w:r>
      <w:r w:rsidR="00B06087">
        <w:rPr>
          <w:rFonts w:ascii="Times" w:hAnsi="Times"/>
          <w:sz w:val="28"/>
          <w:szCs w:val="28"/>
        </w:rPr>
        <w:t>быстрый</w:t>
      </w:r>
      <w:r w:rsidR="00765954" w:rsidRPr="00BB7008">
        <w:rPr>
          <w:rFonts w:ascii="Times" w:hAnsi="Times"/>
          <w:sz w:val="28"/>
          <w:szCs w:val="28"/>
        </w:rPr>
        <w:t xml:space="preserve"> доступ к истории визитов клиента, </w:t>
      </w:r>
      <w:r w:rsidR="00B06087">
        <w:rPr>
          <w:rFonts w:ascii="Times" w:hAnsi="Times"/>
          <w:sz w:val="28"/>
          <w:szCs w:val="28"/>
        </w:rPr>
        <w:t>автоматический</w:t>
      </w:r>
      <w:r w:rsidR="00765954" w:rsidRPr="00BB7008">
        <w:rPr>
          <w:rFonts w:ascii="Times" w:hAnsi="Times"/>
          <w:sz w:val="28"/>
          <w:szCs w:val="28"/>
        </w:rPr>
        <w:t xml:space="preserve"> расчет текущих скидок и бонусов клиента; </w:t>
      </w:r>
    </w:p>
    <w:p w14:paraId="7BF74350" w14:textId="6BEEB422" w:rsidR="00765954" w:rsidRPr="00BB7008" w:rsidRDefault="00BB7008" w:rsidP="00122087">
      <w:pPr>
        <w:pStyle w:val="a5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 w:rsidRPr="00BB7008">
        <w:rPr>
          <w:rFonts w:ascii="Times" w:hAnsi="Times" w:cs="Courier New"/>
          <w:sz w:val="28"/>
          <w:szCs w:val="28"/>
        </w:rPr>
        <w:t>А</w:t>
      </w:r>
      <w:r w:rsidR="00765954" w:rsidRPr="00BB7008">
        <w:rPr>
          <w:rFonts w:ascii="Times" w:hAnsi="Times"/>
          <w:sz w:val="28"/>
          <w:szCs w:val="28"/>
        </w:rPr>
        <w:t xml:space="preserve">нализ эффективности мастеров – выручка по каждому мастеру, </w:t>
      </w:r>
      <w:r w:rsidR="00B06087">
        <w:rPr>
          <w:rFonts w:ascii="Times" w:hAnsi="Times"/>
          <w:sz w:val="28"/>
          <w:szCs w:val="28"/>
        </w:rPr>
        <w:t>средний</w:t>
      </w:r>
      <w:r w:rsidR="00765954" w:rsidRPr="00BB7008">
        <w:rPr>
          <w:rFonts w:ascii="Times" w:hAnsi="Times"/>
          <w:sz w:val="28"/>
          <w:szCs w:val="28"/>
        </w:rPr>
        <w:t xml:space="preserve"> чек, процент повторных обращений по новым клиентам, загрузка по времени, динамика изменения </w:t>
      </w:r>
      <w:r w:rsidR="00B06087">
        <w:rPr>
          <w:rFonts w:ascii="Times" w:hAnsi="Times"/>
          <w:sz w:val="28"/>
          <w:szCs w:val="28"/>
        </w:rPr>
        <w:t>заработной</w:t>
      </w:r>
      <w:r w:rsidR="00765954" w:rsidRPr="00BB7008">
        <w:rPr>
          <w:rFonts w:ascii="Times" w:hAnsi="Times"/>
          <w:sz w:val="28"/>
          <w:szCs w:val="28"/>
        </w:rPr>
        <w:t xml:space="preserve"> платы; </w:t>
      </w:r>
    </w:p>
    <w:p w14:paraId="76F4CEC3" w14:textId="6869205C" w:rsidR="00765954" w:rsidRPr="00BB7008" w:rsidRDefault="00BB7008" w:rsidP="00122087">
      <w:pPr>
        <w:pStyle w:val="a5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 w:rsidRPr="00BB7008">
        <w:rPr>
          <w:rFonts w:ascii="Times" w:hAnsi="Times" w:cs="Courier New"/>
          <w:sz w:val="28"/>
          <w:szCs w:val="28"/>
        </w:rPr>
        <w:t>П</w:t>
      </w:r>
      <w:r w:rsidR="00765954" w:rsidRPr="00BB7008">
        <w:rPr>
          <w:rFonts w:ascii="Times" w:hAnsi="Times"/>
          <w:sz w:val="28"/>
          <w:szCs w:val="28"/>
        </w:rPr>
        <w:t>редоставление данных по клиентам мастера. При увольнении сотрудника всегда</w:t>
      </w:r>
      <w:r w:rsidR="00023C23">
        <w:rPr>
          <w:rFonts w:ascii="Times" w:hAnsi="Times"/>
          <w:sz w:val="28"/>
          <w:szCs w:val="28"/>
        </w:rPr>
        <w:t xml:space="preserve"> можно</w:t>
      </w:r>
      <w:r w:rsidR="00765954" w:rsidRPr="00BB7008">
        <w:rPr>
          <w:rFonts w:ascii="Times" w:hAnsi="Times"/>
          <w:sz w:val="28"/>
          <w:szCs w:val="28"/>
        </w:rPr>
        <w:t xml:space="preserve"> просмотреть список клиентов, которые у него обслуживались, и постараться их вернуть. </w:t>
      </w:r>
    </w:p>
    <w:p w14:paraId="28ACFFE9" w14:textId="1A9490FE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Основные возможности системы – это учет клиентов в салоне красоты и </w:t>
      </w:r>
      <w:r w:rsidR="00B06087">
        <w:rPr>
          <w:sz w:val="28"/>
          <w:szCs w:val="28"/>
        </w:rPr>
        <w:t>складской</w:t>
      </w:r>
      <w:r w:rsidRPr="00765954">
        <w:rPr>
          <w:sz w:val="28"/>
          <w:szCs w:val="28"/>
        </w:rPr>
        <w:t xml:space="preserve"> учет товары и услуги. </w:t>
      </w:r>
    </w:p>
    <w:p w14:paraId="1E38D53F" w14:textId="77777777" w:rsidR="00FB48D4" w:rsidRPr="00FB48D4" w:rsidRDefault="00FB48D4" w:rsidP="004A76A4">
      <w:pPr>
        <w:pStyle w:val="a"/>
        <w:outlineLvl w:val="1"/>
      </w:pPr>
      <w:bookmarkStart w:id="24" w:name="_Toc38634231"/>
      <w:bookmarkStart w:id="25" w:name="_Toc38710066"/>
      <w:r w:rsidRPr="00FB48D4">
        <w:t xml:space="preserve">Журнал </w:t>
      </w:r>
      <w:r w:rsidRPr="004A76A4">
        <w:t>записи</w:t>
      </w:r>
      <w:r w:rsidRPr="00FB48D4">
        <w:t xml:space="preserve"> клиентов в салон красоты</w:t>
      </w:r>
      <w:bookmarkEnd w:id="24"/>
      <w:bookmarkEnd w:id="25"/>
    </w:p>
    <w:p w14:paraId="0559A177" w14:textId="66BE654B" w:rsidR="00FB48D4" w:rsidRPr="001B5F6A" w:rsidRDefault="00FB48D4" w:rsidP="00122087">
      <w:pPr>
        <w:spacing w:line="360" w:lineRule="auto"/>
        <w:jc w:val="both"/>
        <w:textAlignment w:val="baseline"/>
        <w:rPr>
          <w:sz w:val="28"/>
          <w:szCs w:val="28"/>
        </w:rPr>
      </w:pPr>
      <w:r w:rsidRPr="00FB48D4">
        <w:rPr>
          <w:sz w:val="28"/>
          <w:szCs w:val="28"/>
        </w:rPr>
        <w:t xml:space="preserve">Для создания у клиента положительного впечатления о предприятии, а так же для возможности быстрой и слаженной работы администраторов, в программе существует журнал записи клиентов салона красоты. В программе реализовано две формы для ведения записи: предварительная запись к специалистам и предварительная запись на аппараты. Преимущества автоматизированного журнала записи клиентов очевидны: </w:t>
      </w:r>
      <w:r w:rsidR="003A0F13" w:rsidRPr="001B5F6A">
        <w:rPr>
          <w:sz w:val="28"/>
          <w:szCs w:val="28"/>
        </w:rPr>
        <w:t xml:space="preserve">Через </w:t>
      </w:r>
      <w:r w:rsidRPr="00FB48D4">
        <w:rPr>
          <w:sz w:val="28"/>
          <w:szCs w:val="28"/>
        </w:rPr>
        <w:t xml:space="preserve">журнал предварительной записи, </w:t>
      </w:r>
      <w:r w:rsidR="003A0F13" w:rsidRPr="001B5F6A">
        <w:rPr>
          <w:sz w:val="28"/>
          <w:szCs w:val="28"/>
        </w:rPr>
        <w:t>есть возможность</w:t>
      </w:r>
      <w:r w:rsidRPr="00FB48D4">
        <w:rPr>
          <w:sz w:val="28"/>
          <w:szCs w:val="28"/>
        </w:rPr>
        <w:t xml:space="preserve"> отмечать посещения клиентов и, соответственно, получать данные по загруженности салона красоты, приходу и оформлению того или иного клиента.</w:t>
      </w:r>
    </w:p>
    <w:p w14:paraId="0AF5EAEE" w14:textId="17425C7E" w:rsidR="008A7265" w:rsidRDefault="008A7265" w:rsidP="00122087">
      <w:pPr>
        <w:spacing w:line="360" w:lineRule="auto"/>
        <w:jc w:val="both"/>
        <w:textAlignment w:val="baseline"/>
        <w:rPr>
          <w:color w:val="333333"/>
          <w:sz w:val="28"/>
          <w:szCs w:val="28"/>
        </w:rPr>
      </w:pPr>
    </w:p>
    <w:p w14:paraId="1841C551" w14:textId="77777777" w:rsidR="00FD2496" w:rsidRDefault="008A7265" w:rsidP="00FD2496">
      <w:pPr>
        <w:keepNext/>
        <w:spacing w:line="360" w:lineRule="auto"/>
        <w:jc w:val="both"/>
        <w:textAlignment w:val="baseline"/>
      </w:pPr>
      <w:r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17377EAA" wp14:editId="197A4FAA">
            <wp:extent cx="5940425" cy="3966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iverse_krasota_zapi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11CE" w14:textId="718F08D6" w:rsidR="008A7265" w:rsidRPr="00FD2496" w:rsidRDefault="00FD2496" w:rsidP="00FD2496">
      <w:pPr>
        <w:pStyle w:val="ad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020B9F">
        <w:rPr>
          <w:i w:val="0"/>
          <w:noProof/>
          <w:color w:val="auto"/>
          <w:sz w:val="28"/>
          <w:szCs w:val="28"/>
        </w:rPr>
        <w:t>3</w:t>
      </w:r>
      <w:r w:rsidRPr="00FD2496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</w:t>
      </w:r>
      <w:r w:rsidRPr="00FD2496">
        <w:rPr>
          <w:i w:val="0"/>
          <w:color w:val="auto"/>
          <w:sz w:val="28"/>
          <w:szCs w:val="28"/>
        </w:rPr>
        <w:t>- Предварительная запись к сотрудникам в системе «UNIVERSE»</w:t>
      </w:r>
    </w:p>
    <w:p w14:paraId="44B05824" w14:textId="77777777" w:rsidR="00FB48D4" w:rsidRPr="00FB48D4" w:rsidRDefault="00FB48D4" w:rsidP="00122087">
      <w:pPr>
        <w:spacing w:line="360" w:lineRule="auto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Основные возможности:</w:t>
      </w:r>
    </w:p>
    <w:p w14:paraId="3C324335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Электронный журнал записи клиентов салона красоты;</w:t>
      </w:r>
    </w:p>
    <w:p w14:paraId="6F4911D5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Общий график работы мастеров;</w:t>
      </w:r>
    </w:p>
    <w:p w14:paraId="613E0074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Автоматическое формирование графика работы;</w:t>
      </w:r>
    </w:p>
    <w:p w14:paraId="22A44785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График записей на текущую дату;</w:t>
      </w:r>
    </w:p>
    <w:p w14:paraId="135889F1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Запись к определенному сотруднику или на аппарат;</w:t>
      </w:r>
    </w:p>
    <w:p w14:paraId="46B0A71C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Возможность нескольких записей на одно время (через настройки);</w:t>
      </w:r>
    </w:p>
    <w:p w14:paraId="0207BEBC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Оформление визитов через форму записи;</w:t>
      </w:r>
    </w:p>
    <w:p w14:paraId="7E2CD270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СМС рассылки клиентам салона красоты;</w:t>
      </w:r>
    </w:p>
    <w:p w14:paraId="18920FF9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Интеграция с формой </w:t>
      </w:r>
      <w:hyperlink r:id="rId14" w:history="1">
        <w:r w:rsidRPr="00FB48D4">
          <w:rPr>
            <w:color w:val="1569AD"/>
            <w:sz w:val="28"/>
            <w:szCs w:val="28"/>
            <w:u w:val="single"/>
            <w:bdr w:val="none" w:sz="0" w:space="0" w:color="auto" w:frame="1"/>
          </w:rPr>
          <w:t>онлайн записи через сайт</w:t>
        </w:r>
      </w:hyperlink>
      <w:r w:rsidRPr="00FB48D4">
        <w:rPr>
          <w:color w:val="333333"/>
          <w:sz w:val="28"/>
          <w:szCs w:val="28"/>
        </w:rPr>
        <w:t>;</w:t>
      </w:r>
    </w:p>
    <w:p w14:paraId="367B829F" w14:textId="652D7C15" w:rsid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Получение отчетов по предварительной записи.</w:t>
      </w:r>
    </w:p>
    <w:p w14:paraId="0FE244DF" w14:textId="0B1E6DD5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Недостаток этой программы – высокая стоимость (Версия – «Standart» 50 000 руб., версия – «Lite» 35 000 руб. и затраты на обслуживание. </w:t>
      </w:r>
    </w:p>
    <w:p w14:paraId="29684D70" w14:textId="0BA515A7" w:rsidR="005A0DFB" w:rsidRPr="005D04F5" w:rsidRDefault="005A0DFB" w:rsidP="00122087">
      <w:pPr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 тому же интерфейс программы излишен</w:t>
      </w:r>
      <w:r w:rsidRPr="005A0DFB">
        <w:rPr>
          <w:sz w:val="28"/>
          <w:szCs w:val="28"/>
        </w:rPr>
        <w:t>.</w:t>
      </w:r>
      <w:r>
        <w:rPr>
          <w:sz w:val="28"/>
          <w:szCs w:val="28"/>
        </w:rPr>
        <w:t xml:space="preserve"> Выглядит загроможденным и </w:t>
      </w:r>
      <w:r w:rsidR="005D04F5" w:rsidRPr="005D04F5">
        <w:rPr>
          <w:sz w:val="28"/>
          <w:szCs w:val="28"/>
        </w:rPr>
        <w:t>“</w:t>
      </w:r>
      <w:r w:rsidR="005D04F5">
        <w:rPr>
          <w:sz w:val="28"/>
          <w:szCs w:val="28"/>
        </w:rPr>
        <w:t>древним</w:t>
      </w:r>
      <w:r w:rsidR="005D04F5" w:rsidRPr="005D04F5">
        <w:rPr>
          <w:sz w:val="28"/>
          <w:szCs w:val="28"/>
        </w:rPr>
        <w:t xml:space="preserve">”. </w:t>
      </w:r>
      <w:r w:rsidR="005D04F5">
        <w:rPr>
          <w:sz w:val="28"/>
          <w:szCs w:val="28"/>
        </w:rPr>
        <w:t>Вполне возможно</w:t>
      </w:r>
      <w:r w:rsidR="005D04F5" w:rsidRPr="005D04F5">
        <w:rPr>
          <w:sz w:val="28"/>
          <w:szCs w:val="28"/>
        </w:rPr>
        <w:t xml:space="preserve">, </w:t>
      </w:r>
      <w:r w:rsidR="005D04F5">
        <w:rPr>
          <w:sz w:val="28"/>
          <w:szCs w:val="28"/>
        </w:rPr>
        <w:t>что не каждый сможет разобраться в функционале программы</w:t>
      </w:r>
      <w:r w:rsidR="005D04F5" w:rsidRPr="005D04F5">
        <w:rPr>
          <w:sz w:val="28"/>
          <w:szCs w:val="28"/>
        </w:rPr>
        <w:t xml:space="preserve">. </w:t>
      </w:r>
    </w:p>
    <w:p w14:paraId="17176178" w14:textId="77777777" w:rsidR="00FD2496" w:rsidRDefault="00E02A7E" w:rsidP="00FD2496">
      <w:pPr>
        <w:keepNext/>
        <w:spacing w:before="100" w:beforeAutospacing="1" w:line="360" w:lineRule="auto"/>
        <w:jc w:val="center"/>
      </w:pPr>
      <w:r>
        <w:rPr>
          <w:noProof/>
        </w:rPr>
        <w:drawing>
          <wp:inline distT="0" distB="0" distL="0" distR="0" wp14:anchorId="53E1199F" wp14:editId="1B62292A">
            <wp:extent cx="5940425" cy="25730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4-24 в 13.30.3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EBC4" w14:textId="44296A92" w:rsidR="00FD2496" w:rsidRPr="00FD2496" w:rsidRDefault="00FD2496" w:rsidP="00FD2496">
      <w:pPr>
        <w:pStyle w:val="ad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020B9F">
        <w:rPr>
          <w:i w:val="0"/>
          <w:noProof/>
          <w:color w:val="auto"/>
          <w:sz w:val="28"/>
          <w:szCs w:val="28"/>
        </w:rPr>
        <w:t>4</w:t>
      </w:r>
      <w:r w:rsidRPr="00FD2496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</w:t>
      </w:r>
      <w:r w:rsidRPr="00FD2496">
        <w:rPr>
          <w:i w:val="0"/>
          <w:color w:val="auto"/>
          <w:sz w:val="28"/>
          <w:szCs w:val="28"/>
        </w:rPr>
        <w:t>- Способы оплаты</w:t>
      </w:r>
    </w:p>
    <w:p w14:paraId="7678CD77" w14:textId="1FD1ED07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 xml:space="preserve">Рассмотрим программу «Beauty Center» («Центр Красоты») образовательного центра «Салон Менеджмент», г. Москва. </w:t>
      </w:r>
    </w:p>
    <w:p w14:paraId="136F3FC0" w14:textId="77777777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 xml:space="preserve">Программное обеспечение «Beauty Center» («Центр Красоты») разрабатывается с 1993 года, является первой русскоязычной компьютерной программой администрирования салонов красоты, медицинских центров и других структур индустрии красоты. </w:t>
      </w:r>
    </w:p>
    <w:p w14:paraId="2DED636C" w14:textId="1A9B57B3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 xml:space="preserve">Компьютерная программа для салонов красоты «Beauty Center» построена согласно модульному принципу, что позволяет осуществлять его поэтапное внедрение, а также существенно увеличивает быстродействие системы программного обеспечения «Beauty Center» в целом. </w:t>
      </w:r>
    </w:p>
    <w:p w14:paraId="6DF67DEA" w14:textId="79DACDD0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 xml:space="preserve">Модуль «Предварительная запись» предназначен для формирования рабочих смен мастеров, редактирования списка основной очереди предварительной записи и листа ожидания, а также для ведения детальной базы данных клиентов, позволяющей вести активную работу с постоянными клиентами. </w:t>
      </w:r>
    </w:p>
    <w:p w14:paraId="24496C33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lastRenderedPageBreak/>
        <w:t xml:space="preserve">Модуль «Расчет с клиентом» позволяет производить расчет с клиентами по услугам и продажам, производить возврат денежных средств. Кроме того, этот модуль учитывает оказанные услуги и проданные товары, представляя их в виде отчетов финансового и статистического характера. </w:t>
      </w:r>
    </w:p>
    <w:p w14:paraId="2FC8B379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Модуль «Расчет с клиентом» ведет так называемое «досье клиента» – полную историю взаимоотношений с клиентом (включая индивидуальные особенности волос, кожи и т.д.). </w:t>
      </w:r>
    </w:p>
    <w:p w14:paraId="4CDA38BD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Модуль «Менеджер» («Настройки и управление») создан специально для решения задач управленческого учета. «Менеджер» содержит в себе инструменты для осуществления первичных настроек модулей «Beauty Center», поддержания основных справочников, а также для формирования базовых отчетов, результаты которых могут быть использованы в бухгалтерском учете. </w:t>
      </w:r>
    </w:p>
    <w:p w14:paraId="4F22E17E" w14:textId="66A1A74E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Недостатки программы «Центр Красоты» – это программа, которая имеет модульную структуру, которая не совсем удобна, нужно параллельно открывать несколько модулей, создается такое ощущение что работа происходит в нескольких программах. Также программа написана довольно давно, что отражается как на интерфейсе программы, так и на ее базовой функциональности. Так же среди недостатков стоит отметить что данный программный продукт можно лишь арендовать средняя цена аренды 2184 руб. в месяц. </w:t>
      </w:r>
    </w:p>
    <w:p w14:paraId="629C4F06" w14:textId="21908467" w:rsidR="00EA51C0" w:rsidRDefault="00EA51C0" w:rsidP="00122087">
      <w:pPr>
        <w:spacing w:before="100" w:beforeAutospacing="1"/>
      </w:pPr>
    </w:p>
    <w:p w14:paraId="7FA8E9BB" w14:textId="77777777" w:rsidR="00EA51C0" w:rsidRPr="00966058" w:rsidRDefault="00EA51C0" w:rsidP="00CF1059">
      <w:pPr>
        <w:pStyle w:val="a"/>
        <w:outlineLvl w:val="1"/>
      </w:pPr>
      <w:bookmarkStart w:id="26" w:name="_Toc38710067"/>
      <w:r w:rsidRPr="00966058">
        <w:t>Онлайн запись в салоны красоты и клиники</w:t>
      </w:r>
      <w:bookmarkEnd w:id="26"/>
    </w:p>
    <w:p w14:paraId="0E1BB4A8" w14:textId="4338F660" w:rsidR="00EA51C0" w:rsidRDefault="00EA51C0" w:rsidP="00122087">
      <w:pPr>
        <w:pStyle w:val="aa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 xml:space="preserve">​​\"UNIVERSE-Запись\" - это сервис по онлайн записи клиентов в салоны красоты, медицинские центры, фитнес клубы и другие организации сферы услуг. На вашем сайте размещается универсальная кнопка “Онлайн запись”, нажав на которую клиент может самостоятельно записаться в салон красоты, медицинский центр или на персональную тренировку в фитнес клуб. В форме </w:t>
      </w:r>
      <w:r w:rsidRPr="00BB7008">
        <w:rPr>
          <w:color w:val="333333"/>
          <w:sz w:val="28"/>
          <w:szCs w:val="28"/>
        </w:rPr>
        <w:lastRenderedPageBreak/>
        <w:t>онлайн записи можно выбрать услуги, свободных специ</w:t>
      </w:r>
      <w:r w:rsidR="00966058">
        <w:rPr>
          <w:color w:val="333333"/>
          <w:sz w:val="28"/>
          <w:szCs w:val="28"/>
        </w:rPr>
        <w:t xml:space="preserve">алистов, желаемую дату и время. </w:t>
      </w:r>
      <w:r w:rsidRPr="00BB7008">
        <w:rPr>
          <w:color w:val="333333"/>
          <w:sz w:val="28"/>
          <w:szCs w:val="28"/>
        </w:rPr>
        <w:t>Вид</w:t>
      </w:r>
      <w:r w:rsidR="00966058">
        <w:rPr>
          <w:color w:val="333333"/>
          <w:sz w:val="28"/>
          <w:szCs w:val="28"/>
        </w:rPr>
        <w:t>жет на сайте синхронизирован с </w:t>
      </w:r>
      <w:r w:rsidRPr="00BB7008">
        <w:rPr>
          <w:color w:val="333333"/>
          <w:sz w:val="28"/>
          <w:szCs w:val="28"/>
        </w:rPr>
        <w:t xml:space="preserve">вашей локальной CRM системой UNIVERSE и соответственно клиент в режиме реального времени видит актуальную информацию.  Для сохранения записи клиенту необходимо подтвердить свой номер телефон (система отправляет </w:t>
      </w:r>
      <w:r w:rsidR="00966058">
        <w:rPr>
          <w:color w:val="333333"/>
          <w:sz w:val="28"/>
          <w:szCs w:val="28"/>
          <w:lang w:val="en-US"/>
        </w:rPr>
        <w:t>SMS</w:t>
      </w:r>
      <w:r w:rsidRPr="00BB7008">
        <w:rPr>
          <w:color w:val="333333"/>
          <w:sz w:val="28"/>
          <w:szCs w:val="28"/>
        </w:rPr>
        <w:t>–сообщение с проверочным кодом). Все онлайн записи клиент</w:t>
      </w:r>
      <w:r w:rsidR="00CB20AA">
        <w:rPr>
          <w:color w:val="333333"/>
          <w:sz w:val="28"/>
          <w:szCs w:val="28"/>
        </w:rPr>
        <w:t>ов автоматически отображаются в</w:t>
      </w:r>
      <w:r w:rsidRPr="00BB7008">
        <w:rPr>
          <w:color w:val="333333"/>
          <w:sz w:val="28"/>
          <w:szCs w:val="28"/>
        </w:rPr>
        <w:t xml:space="preserve"> предварительной записи в системе UNIVERSE. </w:t>
      </w:r>
    </w:p>
    <w:p w14:paraId="06BA6F1C" w14:textId="39452C5C" w:rsidR="00A66C4F" w:rsidRDefault="00A66C4F" w:rsidP="00122087">
      <w:pPr>
        <w:pStyle w:val="aa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</w:p>
    <w:p w14:paraId="156F24BA" w14:textId="77777777" w:rsidR="00FD2496" w:rsidRDefault="00A66C4F" w:rsidP="00FD2496">
      <w:pPr>
        <w:pStyle w:val="aa"/>
        <w:keepNext/>
        <w:spacing w:before="0" w:beforeAutospacing="0" w:after="0" w:afterAutospacing="0" w:line="360" w:lineRule="auto"/>
        <w:jc w:val="both"/>
        <w:textAlignment w:val="baseline"/>
      </w:pPr>
      <w:r>
        <w:rPr>
          <w:noProof/>
          <w:color w:val="333333"/>
          <w:sz w:val="28"/>
          <w:szCs w:val="28"/>
        </w:rPr>
        <w:drawing>
          <wp:inline distT="0" distB="0" distL="0" distR="0" wp14:anchorId="74585FB4" wp14:editId="6721F1A1">
            <wp:extent cx="5940425" cy="40297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iverse_online_zapi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F30" w14:textId="60017F5E" w:rsidR="00A66C4F" w:rsidRPr="00FD2496" w:rsidRDefault="00FD2496" w:rsidP="00FD2496">
      <w:pPr>
        <w:pStyle w:val="ad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020B9F">
        <w:rPr>
          <w:i w:val="0"/>
          <w:noProof/>
          <w:color w:val="auto"/>
          <w:sz w:val="28"/>
          <w:szCs w:val="28"/>
        </w:rPr>
        <w:t>5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 xml:space="preserve"> - Предварительная запись в системе «UNIVERSE»</w:t>
      </w:r>
    </w:p>
    <w:p w14:paraId="47C8DF93" w14:textId="77777777" w:rsidR="00FD2496" w:rsidRDefault="00FD2496" w:rsidP="00122087">
      <w:pPr>
        <w:pStyle w:val="aa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</w:p>
    <w:p w14:paraId="57EE3F1C" w14:textId="69CBBAC4" w:rsidR="00EA51C0" w:rsidRPr="00BB7008" w:rsidRDefault="00EA51C0" w:rsidP="00122087">
      <w:pPr>
        <w:pStyle w:val="aa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Основные возможности сервиса:</w:t>
      </w:r>
    </w:p>
    <w:p w14:paraId="69F80A35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Готовая форма онлайн записи для вашего сайта;</w:t>
      </w:r>
    </w:p>
    <w:p w14:paraId="6BAC88D0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Возможность для клиента самостоятельной записи - 24 часа 7 дней в неделю 365 дней в году;</w:t>
      </w:r>
    </w:p>
    <w:p w14:paraId="5509938A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Возможность для администратора ведения записи с любого мобильного устройства - телефон, планшет;</w:t>
      </w:r>
    </w:p>
    <w:p w14:paraId="6B6DF843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lastRenderedPageBreak/>
        <w:t>Личный кабинет специалиста - онлайн доступ к своим записям с любого устройства;</w:t>
      </w:r>
    </w:p>
    <w:p w14:paraId="74DA0817" w14:textId="0B4B2896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Онлайн доступ для руководителя - аналитика по работе сервиса. </w:t>
      </w:r>
    </w:p>
    <w:p w14:paraId="2E834462" w14:textId="77777777" w:rsidR="00A66C4F" w:rsidRDefault="00A66C4F" w:rsidP="00122087">
      <w:pPr>
        <w:pStyle w:val="2"/>
        <w:spacing w:before="0" w:line="360" w:lineRule="auto"/>
        <w:jc w:val="both"/>
        <w:textAlignment w:val="baseline"/>
        <w:rPr>
          <w:rFonts w:ascii="Times New Roman" w:hAnsi="Times New Roman" w:cs="Times New Roman"/>
          <w:color w:val="333333"/>
          <w:sz w:val="28"/>
          <w:szCs w:val="28"/>
        </w:rPr>
      </w:pPr>
    </w:p>
    <w:p w14:paraId="5ABA6ACA" w14:textId="2D36E887" w:rsidR="00422FE4" w:rsidRPr="00094035" w:rsidRDefault="00422FE4" w:rsidP="004A76A4">
      <w:pPr>
        <w:rPr>
          <w:color w:val="333333"/>
          <w:sz w:val="28"/>
          <w:szCs w:val="28"/>
        </w:rPr>
      </w:pPr>
      <w:bookmarkStart w:id="27" w:name="_Toc38634232"/>
      <w:r w:rsidRPr="00094035">
        <w:rPr>
          <w:bCs/>
          <w:color w:val="333333"/>
          <w:sz w:val="28"/>
          <w:szCs w:val="28"/>
        </w:rPr>
        <w:t>WEB - форма записи клиентов</w:t>
      </w:r>
      <w:bookmarkEnd w:id="27"/>
    </w:p>
    <w:p w14:paraId="3C9F9D07" w14:textId="77777777" w:rsidR="00422FE4" w:rsidRPr="00094035" w:rsidRDefault="00422FE4" w:rsidP="00122087">
      <w:pPr>
        <w:spacing w:line="360" w:lineRule="auto"/>
        <w:jc w:val="both"/>
        <w:textAlignment w:val="baseline"/>
        <w:rPr>
          <w:color w:val="333333"/>
          <w:sz w:val="28"/>
          <w:szCs w:val="28"/>
        </w:rPr>
      </w:pPr>
      <w:r w:rsidRPr="00094035">
        <w:rPr>
          <w:color w:val="333333"/>
          <w:sz w:val="28"/>
          <w:szCs w:val="28"/>
        </w:rPr>
        <w:t>WEB-форма записи клиентов - это форма предварительной записи (полностью аналогична форме записи в CRM UNIVERSE), имеющая онлайн доступ с любого мобильного устройства (планшет, телефон). Теперь администратор может производить запись с любого свободного мобильного устройства.  Все записи автоматически отобразятся в локальной системе UNIVERSE. Основные возможности: </w:t>
      </w:r>
    </w:p>
    <w:p w14:paraId="645697AB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Web форма записи полностью повторяет интерфейс и возможности локальной программы;</w:t>
      </w:r>
    </w:p>
    <w:p w14:paraId="690563A5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Автоматический импорт данных. Сотрудники, график работы, услуги выгружаются автоматически нажатием одной кнопки;</w:t>
      </w:r>
    </w:p>
    <w:p w14:paraId="0ECC99B2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Интеграция с локальной CRM UNIVERSE - двусторонняя. Записи, сделанные в web-форме, автоматически отображаются в локальной программе.и наоборот;</w:t>
      </w:r>
    </w:p>
    <w:p w14:paraId="5A30F297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Возможность выгрузки в web-форму истории по записям за любой период.</w:t>
      </w:r>
    </w:p>
    <w:p w14:paraId="22D77C26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Автоматическая передача статусов записей (новая запись, онлайн запись, клиент обслуживается, оформлен визит); </w:t>
      </w:r>
    </w:p>
    <w:p w14:paraId="31381213" w14:textId="2E82943C" w:rsidR="00A66C4F" w:rsidRPr="00FD2496" w:rsidRDefault="003B0D37" w:rsidP="00FD2496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Возможность выгрузки клиентской базы с дополнительными критериями по клиентам - статус, в</w:t>
      </w:r>
      <w:r w:rsidR="00FD2496">
        <w:rPr>
          <w:color w:val="333333"/>
          <w:sz w:val="28"/>
          <w:szCs w:val="28"/>
        </w:rPr>
        <w:t xml:space="preserve"> черном списке, позвонить и т.д.</w:t>
      </w:r>
    </w:p>
    <w:p w14:paraId="468C1DF0" w14:textId="18874AFE" w:rsidR="00B01ADB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>После обзора и анализа существующих систем автоматизации для салона красоты, можно сделать следующие выводы: подобные программные продукты не применимы в отношении салона красоты «</w:t>
      </w:r>
      <w:r w:rsidR="00CA3803">
        <w:rPr>
          <w:sz w:val="28"/>
          <w:szCs w:val="28"/>
          <w:lang w:val="en-US"/>
        </w:rPr>
        <w:t>EasyWOW</w:t>
      </w:r>
      <w:r w:rsidRPr="00765954">
        <w:rPr>
          <w:sz w:val="28"/>
          <w:szCs w:val="28"/>
        </w:rPr>
        <w:t xml:space="preserve">» по причинам, что они либо достаточно дорогостоящие, либо требуют для своей работы дополнительной подготовки и содержат много ненужного </w:t>
      </w:r>
      <w:r w:rsidR="003B0D37">
        <w:rPr>
          <w:sz w:val="28"/>
          <w:szCs w:val="28"/>
        </w:rPr>
        <w:t xml:space="preserve">для </w:t>
      </w:r>
      <w:r w:rsidRPr="00765954">
        <w:rPr>
          <w:sz w:val="28"/>
          <w:szCs w:val="28"/>
        </w:rPr>
        <w:t xml:space="preserve">салона красоты функционала и возможностей. </w:t>
      </w:r>
    </w:p>
    <w:p w14:paraId="1954AD8B" w14:textId="6A930D70" w:rsidR="001D2D59" w:rsidRDefault="001D2D59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26775ED3" w14:textId="2B664629" w:rsidR="001D2D59" w:rsidRDefault="001D2D59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0D9E5D27" w14:textId="77777777" w:rsidR="001D2D59" w:rsidRDefault="001D2D59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6D3A8D36" w14:textId="2F666D6A" w:rsidR="00765954" w:rsidRPr="00966058" w:rsidRDefault="00765954" w:rsidP="00CF1059">
      <w:pPr>
        <w:pStyle w:val="a"/>
        <w:outlineLvl w:val="1"/>
      </w:pPr>
      <w:bookmarkStart w:id="28" w:name="_Toc38710068"/>
      <w:r w:rsidRPr="00966058">
        <w:t>Проблемы развития информационных систем в салонах красоты</w:t>
      </w:r>
      <w:bookmarkEnd w:id="28"/>
      <w:r w:rsidRPr="00966058">
        <w:t xml:space="preserve"> </w:t>
      </w:r>
    </w:p>
    <w:p w14:paraId="7A485430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ИС – это система, предназначенная для ведения информационной модели, чаще всего какой-либо области человеческой деятельности. Эта система должна обеспечивать средства для протекания информационных процессов: </w:t>
      </w:r>
    </w:p>
    <w:p w14:paraId="4985CCD3" w14:textId="4D8B3B91" w:rsidR="00094035" w:rsidRPr="00094035" w:rsidRDefault="00765954" w:rsidP="00122087">
      <w:pPr>
        <w:pStyle w:val="a5"/>
        <w:numPr>
          <w:ilvl w:val="0"/>
          <w:numId w:val="31"/>
        </w:numPr>
        <w:spacing w:before="100" w:beforeAutospacing="1" w:line="360" w:lineRule="auto"/>
        <w:jc w:val="both"/>
      </w:pPr>
      <w:r w:rsidRPr="00094035">
        <w:rPr>
          <w:sz w:val="28"/>
          <w:szCs w:val="28"/>
        </w:rPr>
        <w:t>хранение;</w:t>
      </w:r>
    </w:p>
    <w:p w14:paraId="2F579210" w14:textId="77777777" w:rsidR="00094035" w:rsidRPr="00094035" w:rsidRDefault="00765954" w:rsidP="00122087">
      <w:pPr>
        <w:pStyle w:val="a5"/>
        <w:numPr>
          <w:ilvl w:val="0"/>
          <w:numId w:val="31"/>
        </w:numPr>
        <w:spacing w:before="100" w:beforeAutospacing="1" w:line="360" w:lineRule="auto"/>
        <w:jc w:val="both"/>
      </w:pPr>
      <w:r w:rsidRPr="00094035">
        <w:rPr>
          <w:sz w:val="28"/>
          <w:szCs w:val="28"/>
        </w:rPr>
        <w:t>передача;</w:t>
      </w:r>
    </w:p>
    <w:p w14:paraId="62171CB8" w14:textId="77777777" w:rsidR="00094035" w:rsidRPr="00094035" w:rsidRDefault="00765954" w:rsidP="00966058">
      <w:pPr>
        <w:pStyle w:val="a5"/>
        <w:numPr>
          <w:ilvl w:val="0"/>
          <w:numId w:val="31"/>
        </w:numPr>
        <w:spacing w:before="100" w:beforeAutospacing="1" w:line="360" w:lineRule="auto"/>
      </w:pPr>
      <w:r w:rsidRPr="00094035">
        <w:rPr>
          <w:sz w:val="28"/>
          <w:szCs w:val="28"/>
        </w:rPr>
        <w:t>преобразование</w:t>
      </w:r>
      <w:r w:rsidR="00094035">
        <w:rPr>
          <w:sz w:val="28"/>
          <w:szCs w:val="28"/>
          <w:lang w:val="en-US"/>
        </w:rPr>
        <w:t xml:space="preserve"> </w:t>
      </w:r>
      <w:r w:rsidRPr="00094035">
        <w:rPr>
          <w:sz w:val="28"/>
          <w:szCs w:val="28"/>
        </w:rPr>
        <w:t>информации.</w:t>
      </w:r>
      <w:r w:rsidRPr="00094035">
        <w:rPr>
          <w:sz w:val="28"/>
          <w:szCs w:val="28"/>
        </w:rPr>
        <w:br/>
      </w:r>
    </w:p>
    <w:p w14:paraId="43D2B424" w14:textId="2B151017" w:rsidR="00765954" w:rsidRPr="00094035" w:rsidRDefault="00765954" w:rsidP="00122087">
      <w:pPr>
        <w:spacing w:before="100" w:beforeAutospacing="1" w:line="360" w:lineRule="auto"/>
        <w:jc w:val="both"/>
      </w:pPr>
      <w:r w:rsidRPr="00094035">
        <w:rPr>
          <w:sz w:val="28"/>
          <w:szCs w:val="28"/>
        </w:rPr>
        <w:t xml:space="preserve">Проблемы развития ИС можно подразделить на два вида – внешние </w:t>
      </w:r>
    </w:p>
    <w:p w14:paraId="0555A8EA" w14:textId="57E6E204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(повышение стоимости труда и других ресурсов, изменение политики государства) и внутренние (организационная стратегия, культура, ценности). Управленческие решения по поводу роли ИС в организации обычно принимаются на основе экономической и стратегической необходимости ИС. Часто очень сложно подсчитать пользу от введения ИС в стоимостном выражении, поэтому такое решение особенно важно; кроме того, не всегда система работает так, как планировалось, причина чему опять же влияние организации  </w:t>
      </w:r>
    </w:p>
    <w:p w14:paraId="423DD8B2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Проблемы развития ИС на предприятии можно обобщить в несколько нижеизложенных пунктах: </w:t>
      </w:r>
    </w:p>
    <w:p w14:paraId="2BAB126A" w14:textId="1912CA1E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Часто на внедрение ИС очень сильно влияет человеческий фактор. Управленцы должны решить, кто будет разрабатывать, устанавливать и управлять ИС, которая для своей корректной работы требует специалистов, специальный отдел в организации. </w:t>
      </w:r>
    </w:p>
    <w:p w14:paraId="5CEE2B12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lastRenderedPageBreak/>
        <w:t xml:space="preserve">Кроме того, важно решить, кто будет конечным пользователем, решить вопрос о степени децентрализации управления системой, кто отвечает за доступ к данным и их расположение. Все что касается необходимой информации, видом управления и т.д. очень индивидуально для каждого предприятия, поэтому очень важно проанализировать все потоки информации, четко представлять ее генераторов и получателей. </w:t>
      </w:r>
    </w:p>
    <w:p w14:paraId="37F74514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Третьей проблемой является проблема данных. Возможно два подхода: централизованное и децентрализованное расположение ИС. При централизованном расположении значение данных хорошо осознается, они защищаются, но иногда недоступны. Бизнесу нужна информация, а не данные. Децентрализованный подход имеет свои проблемы. Функциональные отделы владеют различными данными, но существует множество вопросов безопасности и сохранности. </w:t>
      </w:r>
    </w:p>
    <w:p w14:paraId="2421ED8E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Должно быть гарантировано качество бесперебойного функционирования ИС, что включает комплекс программно-технических мер и средств, обеспечивающих поддержку и повышение требуемых характеристик системы по быстродействию, объемам решаемых задач и обрабатываемой информации, безотказности, сохранности и т.п. При этом поддержка характеристик надежности системы должна достигаться своевременным и качественным выполнением мероприятий регламентированного технического обслуживания, восстановления работоспособности и ремонта оборудования, обеспечения запасными инструментами, приборами и расходными материалами. Все эти проблемы характерные для любой ИС в общем можно рассматривать и как проблемы развития ИС в салонах красоты. </w:t>
      </w:r>
    </w:p>
    <w:p w14:paraId="793147D5" w14:textId="77777777" w:rsidR="00765954" w:rsidRDefault="00765954" w:rsidP="00122087">
      <w:pPr>
        <w:rPr>
          <w:b/>
          <w:sz w:val="28"/>
          <w:szCs w:val="28"/>
        </w:rPr>
      </w:pPr>
    </w:p>
    <w:p w14:paraId="28B4D414" w14:textId="202B1119" w:rsidR="00470994" w:rsidRDefault="00470994" w:rsidP="00122087">
      <w:pPr>
        <w:rPr>
          <w:b/>
          <w:sz w:val="28"/>
          <w:szCs w:val="28"/>
        </w:rPr>
      </w:pPr>
    </w:p>
    <w:p w14:paraId="2F3BBB6F" w14:textId="58C09CD2" w:rsidR="001D2D59" w:rsidRDefault="001D2D59" w:rsidP="00122087">
      <w:pPr>
        <w:rPr>
          <w:b/>
          <w:sz w:val="28"/>
          <w:szCs w:val="28"/>
        </w:rPr>
      </w:pPr>
    </w:p>
    <w:p w14:paraId="704D10B5" w14:textId="5786E996" w:rsidR="001D2D59" w:rsidRDefault="001D2D59" w:rsidP="00122087">
      <w:pPr>
        <w:rPr>
          <w:b/>
          <w:sz w:val="28"/>
          <w:szCs w:val="28"/>
        </w:rPr>
      </w:pPr>
    </w:p>
    <w:p w14:paraId="6DBC06D1" w14:textId="615E6C45" w:rsidR="001D2D59" w:rsidRDefault="001D2D59" w:rsidP="00122087">
      <w:pPr>
        <w:rPr>
          <w:b/>
          <w:sz w:val="28"/>
          <w:szCs w:val="28"/>
        </w:rPr>
      </w:pPr>
    </w:p>
    <w:p w14:paraId="7E6C8614" w14:textId="2460A680" w:rsidR="001D2D59" w:rsidRDefault="001D2D59" w:rsidP="00122087">
      <w:pPr>
        <w:rPr>
          <w:b/>
          <w:sz w:val="28"/>
          <w:szCs w:val="28"/>
        </w:rPr>
      </w:pPr>
    </w:p>
    <w:p w14:paraId="2AE05272" w14:textId="7AC7A000" w:rsidR="001D2D59" w:rsidRDefault="001D2D59" w:rsidP="00122087">
      <w:pPr>
        <w:rPr>
          <w:b/>
          <w:sz w:val="28"/>
          <w:szCs w:val="28"/>
        </w:rPr>
      </w:pPr>
    </w:p>
    <w:p w14:paraId="57520FDE" w14:textId="023798D6" w:rsidR="001D2D59" w:rsidRDefault="001D2D59" w:rsidP="00122087">
      <w:pPr>
        <w:rPr>
          <w:b/>
          <w:sz w:val="28"/>
          <w:szCs w:val="28"/>
        </w:rPr>
      </w:pPr>
    </w:p>
    <w:p w14:paraId="29EEED69" w14:textId="4E169A4E" w:rsidR="001D2D59" w:rsidRDefault="001D2D59" w:rsidP="00122087">
      <w:pPr>
        <w:rPr>
          <w:b/>
          <w:sz w:val="28"/>
          <w:szCs w:val="28"/>
        </w:rPr>
      </w:pPr>
    </w:p>
    <w:p w14:paraId="542A85EA" w14:textId="76C7C34C" w:rsidR="001D2D59" w:rsidRDefault="001D2D59" w:rsidP="00122087">
      <w:pPr>
        <w:rPr>
          <w:b/>
          <w:sz w:val="28"/>
          <w:szCs w:val="28"/>
        </w:rPr>
      </w:pPr>
    </w:p>
    <w:p w14:paraId="689C3BB5" w14:textId="77777777" w:rsidR="006B6C06" w:rsidRDefault="006B6C06" w:rsidP="00122087">
      <w:pPr>
        <w:rPr>
          <w:b/>
          <w:sz w:val="28"/>
          <w:szCs w:val="28"/>
        </w:rPr>
      </w:pPr>
    </w:p>
    <w:p w14:paraId="4F320AFE" w14:textId="77777777" w:rsidR="001D2D59" w:rsidRDefault="001D2D59" w:rsidP="00122087">
      <w:pPr>
        <w:rPr>
          <w:b/>
          <w:sz w:val="28"/>
          <w:szCs w:val="28"/>
        </w:rPr>
      </w:pPr>
    </w:p>
    <w:p w14:paraId="635F51B8" w14:textId="77777777" w:rsidR="00B35F3E" w:rsidRDefault="00B35F3E" w:rsidP="00122087">
      <w:pPr>
        <w:rPr>
          <w:b/>
          <w:sz w:val="28"/>
          <w:szCs w:val="28"/>
        </w:rPr>
      </w:pPr>
    </w:p>
    <w:p w14:paraId="4A61367D" w14:textId="77777777" w:rsidR="00470994" w:rsidRPr="00470994" w:rsidRDefault="00470994" w:rsidP="00CF1059">
      <w:pPr>
        <w:pStyle w:val="10"/>
        <w:outlineLvl w:val="0"/>
      </w:pPr>
      <w:bookmarkStart w:id="29" w:name="_Toc38442645"/>
      <w:bookmarkStart w:id="30" w:name="_Toc38710069"/>
      <w:r w:rsidRPr="00470994">
        <w:t>Обоснование выбора продуктовых воронок</w:t>
      </w:r>
      <w:bookmarkEnd w:id="29"/>
      <w:bookmarkEnd w:id="30"/>
    </w:p>
    <w:p w14:paraId="0E742817" w14:textId="1551303E" w:rsidR="00470994" w:rsidRDefault="00BC0B39" w:rsidP="00122087">
      <w:pPr>
        <w:pStyle w:val="ab"/>
      </w:pPr>
      <w:r>
        <w:t>При</w:t>
      </w:r>
      <w:r w:rsidR="00470994">
        <w:t xml:space="preserve"> помощью сервиса Яндекс.</w:t>
      </w:r>
      <w:r>
        <w:t xml:space="preserve"> </w:t>
      </w:r>
      <w:r w:rsidR="00470994">
        <w:t xml:space="preserve">Метрика было принято решение создать три продуктовых воронки, основанных на целевых действиях пользователя </w:t>
      </w:r>
      <w:r w:rsidR="00C453F8">
        <w:t>Веб-Приложения</w:t>
      </w:r>
      <w:r w:rsidR="00470994">
        <w:t xml:space="preserve">. </w:t>
      </w:r>
    </w:p>
    <w:p w14:paraId="1932A332" w14:textId="35C0C03D" w:rsidR="00470994" w:rsidRDefault="00470994" w:rsidP="00122087">
      <w:pPr>
        <w:pStyle w:val="ab"/>
      </w:pPr>
      <w:r>
        <w:t xml:space="preserve">Также принимая во внимание </w:t>
      </w:r>
      <w:r w:rsidRPr="002E7E36">
        <w:rPr>
          <w:i/>
          <w:u w:val="single"/>
        </w:rPr>
        <w:fldChar w:fldCharType="begin"/>
      </w:r>
      <w:r w:rsidRPr="002E7E36">
        <w:rPr>
          <w:i/>
          <w:u w:val="single"/>
        </w:rPr>
        <w:instrText xml:space="preserve"> REF _Ref38433888 \h  \* MERGEFORMAT </w:instrText>
      </w:r>
      <w:r w:rsidRPr="002E7E36">
        <w:rPr>
          <w:i/>
          <w:u w:val="single"/>
        </w:rPr>
      </w:r>
      <w:r w:rsidRPr="002E7E36">
        <w:rPr>
          <w:i/>
          <w:u w:val="single"/>
        </w:rPr>
        <w:fldChar w:fldCharType="separate"/>
      </w:r>
      <w:r w:rsidRPr="002E7E36">
        <w:rPr>
          <w:i/>
          <w:u w:val="single"/>
        </w:rPr>
        <w:t>анализ предметной области</w:t>
      </w:r>
      <w:r w:rsidRPr="002E7E36">
        <w:rPr>
          <w:i/>
          <w:u w:val="single"/>
        </w:rPr>
        <w:fldChar w:fldCharType="end"/>
      </w:r>
      <w:r w:rsidRPr="002E7E36">
        <w:t xml:space="preserve"> и </w:t>
      </w:r>
      <w:r>
        <w:t xml:space="preserve">личный интерес разработчиков </w:t>
      </w:r>
      <w:r w:rsidR="00C453F8">
        <w:t>Веб-Приложения</w:t>
      </w:r>
      <w:r>
        <w:t xml:space="preserve">, выделены три сценария пользователя, ссылки на которые представлены в </w:t>
      </w:r>
      <w:r w:rsidRPr="001D251E">
        <w:rPr>
          <w:i/>
          <w:u w:val="single"/>
        </w:rPr>
        <w:fldChar w:fldCharType="begin"/>
      </w:r>
      <w:r w:rsidRPr="001D251E">
        <w:rPr>
          <w:i/>
          <w:u w:val="single"/>
        </w:rPr>
        <w:instrText xml:space="preserve"> REF _Ref38436333 \h </w:instrText>
      </w:r>
      <w:r>
        <w:rPr>
          <w:i/>
          <w:u w:val="single"/>
        </w:rPr>
        <w:instrText xml:space="preserve"> \* MERGEFORMAT </w:instrText>
      </w:r>
      <w:r w:rsidRPr="001D251E">
        <w:rPr>
          <w:i/>
          <w:u w:val="single"/>
        </w:rPr>
      </w:r>
      <w:r w:rsidRPr="001D251E">
        <w:rPr>
          <w:i/>
          <w:u w:val="single"/>
        </w:rPr>
        <w:fldChar w:fldCharType="separate"/>
      </w:r>
      <w:r>
        <w:rPr>
          <w:i/>
          <w:u w:val="single"/>
        </w:rPr>
        <w:t>п</w:t>
      </w:r>
      <w:r w:rsidRPr="001D251E">
        <w:rPr>
          <w:i/>
          <w:u w:val="single"/>
        </w:rPr>
        <w:t>риложении</w:t>
      </w:r>
      <w:r w:rsidRPr="001D251E">
        <w:rPr>
          <w:i/>
          <w:u w:val="single"/>
        </w:rPr>
        <w:fldChar w:fldCharType="end"/>
      </w:r>
      <w:r>
        <w:t xml:space="preserve">: </w:t>
      </w:r>
    </w:p>
    <w:p w14:paraId="46AB686A" w14:textId="41314178" w:rsidR="00470994" w:rsidRDefault="00470994" w:rsidP="00122087">
      <w:pPr>
        <w:pStyle w:val="ab"/>
        <w:numPr>
          <w:ilvl w:val="0"/>
          <w:numId w:val="19"/>
        </w:numPr>
      </w:pPr>
    </w:p>
    <w:p w14:paraId="38D18DA4" w14:textId="77777777" w:rsidR="00470994" w:rsidRDefault="00470994" w:rsidP="00122087">
      <w:pPr>
        <w:pStyle w:val="ab"/>
        <w:numPr>
          <w:ilvl w:val="0"/>
          <w:numId w:val="19"/>
        </w:numPr>
      </w:pPr>
      <w:r>
        <w:t>Использование Личного кабинета</w:t>
      </w:r>
    </w:p>
    <w:p w14:paraId="5A338BF7" w14:textId="508859B9" w:rsidR="00470994" w:rsidRDefault="00470994" w:rsidP="00122087">
      <w:pPr>
        <w:pStyle w:val="ab"/>
        <w:numPr>
          <w:ilvl w:val="0"/>
          <w:numId w:val="19"/>
        </w:numPr>
      </w:pPr>
      <w:r>
        <w:t xml:space="preserve">Подача </w:t>
      </w:r>
      <w:r w:rsidR="00C453F8">
        <w:t>заявок на услуги</w:t>
      </w:r>
      <w:r>
        <w:t xml:space="preserve"> </w:t>
      </w:r>
      <w:r w:rsidR="00C453F8">
        <w:t>клиентами</w:t>
      </w:r>
      <w:r>
        <w:t xml:space="preserve"> </w:t>
      </w:r>
      <w:r w:rsidR="00C453F8">
        <w:t>салона красоты</w:t>
      </w:r>
    </w:p>
    <w:p w14:paraId="068D7633" w14:textId="77777777" w:rsidR="00470994" w:rsidRDefault="00470994" w:rsidP="00122087">
      <w:pPr>
        <w:pStyle w:val="ab"/>
      </w:pPr>
      <w:r>
        <w:t xml:space="preserve">Причины выбора сценариев: </w:t>
      </w:r>
    </w:p>
    <w:p w14:paraId="7BFC327A" w14:textId="3DAC3FBB" w:rsidR="00470994" w:rsidRPr="00CB20AA" w:rsidRDefault="00470994" w:rsidP="00CF1059">
      <w:pPr>
        <w:pStyle w:val="a"/>
        <w:outlineLvl w:val="1"/>
      </w:pPr>
      <w:bookmarkStart w:id="31" w:name="_Toc38710070"/>
      <w:r w:rsidRPr="00CB20AA">
        <w:t>Общие причины:</w:t>
      </w:r>
      <w:bookmarkEnd w:id="31"/>
      <w:r w:rsidRPr="00CB20AA">
        <w:t xml:space="preserve"> </w:t>
      </w:r>
    </w:p>
    <w:p w14:paraId="15297C1E" w14:textId="5722B608" w:rsidR="00470994" w:rsidRDefault="00470994" w:rsidP="00CF1059">
      <w:pPr>
        <w:pStyle w:val="ab"/>
        <w:numPr>
          <w:ilvl w:val="1"/>
          <w:numId w:val="20"/>
        </w:numPr>
        <w:jc w:val="left"/>
      </w:pPr>
      <w:r>
        <w:t>Улучшение графического интерфейса (было выяснено, что пользователям не нравится дизайн сайта, т.к. он является контрастным. Поэтому пользователи не могли слишком долго находится на страницах Сервиса)</w:t>
      </w:r>
    </w:p>
    <w:p w14:paraId="738B3FDF" w14:textId="69AE487D" w:rsidR="00470994" w:rsidRDefault="00470994" w:rsidP="00CF1059">
      <w:pPr>
        <w:pStyle w:val="ab"/>
        <w:numPr>
          <w:ilvl w:val="1"/>
          <w:numId w:val="20"/>
        </w:numPr>
        <w:jc w:val="left"/>
      </w:pPr>
      <w:r>
        <w:t>Улучшение функциональных возможностей (удаление неиспользованных функциональных элементов, если такие обнаружение и добавление новых и/или необходимых элементов, и/или обновление существующих)</w:t>
      </w:r>
    </w:p>
    <w:p w14:paraId="401E37F6" w14:textId="662E9B13" w:rsidR="00470994" w:rsidRDefault="00470994" w:rsidP="00CF1059">
      <w:pPr>
        <w:pStyle w:val="ab"/>
        <w:numPr>
          <w:ilvl w:val="1"/>
          <w:numId w:val="20"/>
        </w:numPr>
        <w:jc w:val="left"/>
      </w:pPr>
      <w:r w:rsidRPr="0037708F">
        <w:t xml:space="preserve">Понимание поведения среднестатистического зарегистрированного/незарегистрированного пользователя Сервиса </w:t>
      </w:r>
      <w:r>
        <w:t>(</w:t>
      </w:r>
      <w:r w:rsidRPr="0037708F">
        <w:t xml:space="preserve">как </w:t>
      </w:r>
      <w:r>
        <w:t>люди попадаю</w:t>
      </w:r>
      <w:r w:rsidRPr="0037708F">
        <w:t>т</w:t>
      </w:r>
      <w:r>
        <w:t xml:space="preserve"> на сайт Сервиса</w:t>
      </w:r>
      <w:r w:rsidRPr="0037708F">
        <w:t>, что это за люди (какой возраст, какие устройства) и как они работают со страницами внутри сайта</w:t>
      </w:r>
      <w:r>
        <w:t>)</w:t>
      </w:r>
    </w:p>
    <w:p w14:paraId="250021F6" w14:textId="4844C8CA" w:rsidR="00CB20AA" w:rsidRDefault="00CB20AA" w:rsidP="00CB20AA">
      <w:pPr>
        <w:pStyle w:val="ab"/>
      </w:pPr>
    </w:p>
    <w:p w14:paraId="11D7D323" w14:textId="1FCBB2D1" w:rsidR="006B6C06" w:rsidRDefault="006B6C06" w:rsidP="00CB20AA">
      <w:pPr>
        <w:pStyle w:val="ab"/>
      </w:pPr>
    </w:p>
    <w:p w14:paraId="6497D23E" w14:textId="2F6977F4" w:rsidR="006B6C06" w:rsidRDefault="006B6C06" w:rsidP="00CB20AA">
      <w:pPr>
        <w:pStyle w:val="ab"/>
      </w:pPr>
    </w:p>
    <w:p w14:paraId="7C2BA6E6" w14:textId="31AECEE6" w:rsidR="006B6C06" w:rsidRDefault="006B6C06" w:rsidP="00CB20AA">
      <w:pPr>
        <w:pStyle w:val="ab"/>
      </w:pPr>
    </w:p>
    <w:p w14:paraId="1A442573" w14:textId="435D62BA" w:rsidR="006B6C06" w:rsidRDefault="006B6C06" w:rsidP="00CB20AA">
      <w:pPr>
        <w:pStyle w:val="ab"/>
      </w:pPr>
    </w:p>
    <w:p w14:paraId="70A14B04" w14:textId="77777777" w:rsidR="006B6C06" w:rsidRDefault="006B6C06" w:rsidP="00CB20AA">
      <w:pPr>
        <w:pStyle w:val="ab"/>
      </w:pPr>
    </w:p>
    <w:p w14:paraId="21270E0A" w14:textId="77777777" w:rsidR="00CB20AA" w:rsidRPr="0037708F" w:rsidRDefault="00CB20AA" w:rsidP="00CB20AA">
      <w:pPr>
        <w:pStyle w:val="ab"/>
      </w:pPr>
    </w:p>
    <w:p w14:paraId="6255AC36" w14:textId="3143B969" w:rsidR="00470994" w:rsidRPr="00CB20AA" w:rsidRDefault="00CB20AA" w:rsidP="00CF1059">
      <w:pPr>
        <w:pStyle w:val="a"/>
        <w:outlineLvl w:val="1"/>
        <w:rPr>
          <w:color w:val="FF0000"/>
        </w:rPr>
      </w:pPr>
      <w:r>
        <w:t xml:space="preserve"> </w:t>
      </w:r>
      <w:bookmarkStart w:id="32" w:name="_Toc38710071"/>
      <w:r>
        <w:t>Частные причины</w:t>
      </w:r>
      <w:bookmarkEnd w:id="32"/>
    </w:p>
    <w:p w14:paraId="43E0826E" w14:textId="47EC7573" w:rsidR="00FD2496" w:rsidRPr="00FD2496" w:rsidRDefault="00FD2496" w:rsidP="00FD2496">
      <w:pPr>
        <w:pStyle w:val="ad"/>
        <w:keepNext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Таблица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Pr="00FD2496">
        <w:rPr>
          <w:i w:val="0"/>
          <w:noProof/>
          <w:color w:val="auto"/>
          <w:sz w:val="28"/>
          <w:szCs w:val="28"/>
        </w:rPr>
        <w:t>3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 xml:space="preserve"> - Частные причины выбора сценариев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014"/>
        <w:gridCol w:w="3931"/>
      </w:tblGrid>
      <w:tr w:rsidR="00470994" w14:paraId="4AA1F38E" w14:textId="77777777" w:rsidTr="00FD2496">
        <w:tc>
          <w:tcPr>
            <w:tcW w:w="4014" w:type="dxa"/>
          </w:tcPr>
          <w:p w14:paraId="0BBC7746" w14:textId="2EBF8550" w:rsidR="00470994" w:rsidRPr="00332B91" w:rsidRDefault="00470994" w:rsidP="00FD2496">
            <w:pPr>
              <w:pStyle w:val="ab"/>
              <w:ind w:firstLine="0"/>
            </w:pPr>
            <w:r w:rsidRPr="00332B91">
              <w:t xml:space="preserve">Просмотр страниц </w:t>
            </w:r>
            <w:r w:rsidR="00524302">
              <w:t>веб приложения</w:t>
            </w:r>
          </w:p>
        </w:tc>
        <w:tc>
          <w:tcPr>
            <w:tcW w:w="3931" w:type="dxa"/>
          </w:tcPr>
          <w:p w14:paraId="5838823C" w14:textId="77777777" w:rsidR="00470994" w:rsidRDefault="00470994" w:rsidP="00122087">
            <w:pPr>
              <w:pStyle w:val="ab"/>
              <w:ind w:firstLine="0"/>
            </w:pPr>
            <w:r>
              <w:t>1. Анализ количества Гостей</w:t>
            </w:r>
          </w:p>
          <w:p w14:paraId="0AE90E6B" w14:textId="4F3E1CE1" w:rsidR="00470994" w:rsidRDefault="00470994" w:rsidP="00122087">
            <w:pPr>
              <w:pStyle w:val="ab"/>
              <w:ind w:firstLine="0"/>
            </w:pPr>
            <w:r>
              <w:t xml:space="preserve">2. Анализ кол-ва Гостей, проявивших интерес к </w:t>
            </w:r>
            <w:r w:rsidR="00524302">
              <w:t>услугам</w:t>
            </w:r>
            <w:r w:rsidR="00524302" w:rsidRPr="00524302">
              <w:t xml:space="preserve">, </w:t>
            </w:r>
            <w:r>
              <w:t>т.е. перешедших на страницу регистрации</w:t>
            </w:r>
          </w:p>
          <w:p w14:paraId="29DAD173" w14:textId="77777777" w:rsidR="00470994" w:rsidRPr="00332B91" w:rsidRDefault="00470994" w:rsidP="00122087">
            <w:pPr>
              <w:pStyle w:val="ab"/>
              <w:ind w:firstLine="0"/>
            </w:pPr>
            <w:r>
              <w:t xml:space="preserve">3. </w:t>
            </w:r>
          </w:p>
        </w:tc>
      </w:tr>
      <w:tr w:rsidR="00470994" w14:paraId="26D734AC" w14:textId="77777777" w:rsidTr="00FD2496">
        <w:tc>
          <w:tcPr>
            <w:tcW w:w="4014" w:type="dxa"/>
          </w:tcPr>
          <w:p w14:paraId="42097311" w14:textId="77777777" w:rsidR="00470994" w:rsidRDefault="00470994" w:rsidP="00122087">
            <w:pPr>
              <w:pStyle w:val="ab"/>
              <w:ind w:firstLine="0"/>
            </w:pPr>
            <w:r>
              <w:t>Использование Личного кабинета</w:t>
            </w:r>
          </w:p>
          <w:p w14:paraId="7F901CE7" w14:textId="77777777" w:rsidR="00470994" w:rsidRPr="00332B91" w:rsidRDefault="00470994" w:rsidP="00122087">
            <w:pPr>
              <w:pStyle w:val="ab"/>
              <w:ind w:firstLine="0"/>
            </w:pPr>
          </w:p>
        </w:tc>
        <w:tc>
          <w:tcPr>
            <w:tcW w:w="3931" w:type="dxa"/>
          </w:tcPr>
          <w:p w14:paraId="56B1BFEE" w14:textId="77777777" w:rsidR="00470994" w:rsidRDefault="00470994" w:rsidP="00122087">
            <w:pPr>
              <w:pStyle w:val="ab"/>
              <w:ind w:firstLine="0"/>
            </w:pPr>
            <w:r>
              <w:t xml:space="preserve">1.  </w:t>
            </w:r>
          </w:p>
          <w:p w14:paraId="7C1CEA98" w14:textId="77777777" w:rsidR="00470994" w:rsidRDefault="00470994" w:rsidP="00122087">
            <w:pPr>
              <w:pStyle w:val="ab"/>
              <w:ind w:firstLine="0"/>
            </w:pPr>
            <w:r>
              <w:t>2.</w:t>
            </w:r>
          </w:p>
          <w:p w14:paraId="7C60C0F3" w14:textId="77777777" w:rsidR="00470994" w:rsidRPr="00723A1F" w:rsidRDefault="00470994" w:rsidP="00122087">
            <w:pPr>
              <w:pStyle w:val="ab"/>
              <w:ind w:firstLine="0"/>
            </w:pPr>
            <w:r>
              <w:t>3.</w:t>
            </w:r>
          </w:p>
        </w:tc>
      </w:tr>
      <w:tr w:rsidR="00470994" w14:paraId="0AAD762C" w14:textId="77777777" w:rsidTr="00FD2496">
        <w:tc>
          <w:tcPr>
            <w:tcW w:w="4014" w:type="dxa"/>
          </w:tcPr>
          <w:p w14:paraId="290C70D8" w14:textId="1D28E2DC" w:rsidR="00470994" w:rsidRDefault="00470994" w:rsidP="00122087">
            <w:pPr>
              <w:pStyle w:val="ab"/>
              <w:ind w:firstLine="0"/>
            </w:pPr>
            <w:r>
              <w:t xml:space="preserve">Подача </w:t>
            </w:r>
            <w:r w:rsidR="0077603B">
              <w:t>заявок на услуги</w:t>
            </w:r>
          </w:p>
          <w:p w14:paraId="5D51D773" w14:textId="77777777" w:rsidR="00470994" w:rsidRDefault="00470994" w:rsidP="00122087">
            <w:pPr>
              <w:pStyle w:val="ab"/>
              <w:ind w:firstLine="0"/>
              <w:rPr>
                <w:color w:val="FF0000"/>
              </w:rPr>
            </w:pPr>
          </w:p>
        </w:tc>
        <w:tc>
          <w:tcPr>
            <w:tcW w:w="3931" w:type="dxa"/>
          </w:tcPr>
          <w:p w14:paraId="27C32D79" w14:textId="763B2C9B" w:rsidR="00470994" w:rsidRDefault="00470994" w:rsidP="00122087">
            <w:pPr>
              <w:pStyle w:val="ab"/>
              <w:ind w:firstLine="0"/>
            </w:pPr>
            <w:r>
              <w:t xml:space="preserve">1. Подсчет кол-ва поданных </w:t>
            </w:r>
            <w:r w:rsidR="00C453F8">
              <w:t>з</w:t>
            </w:r>
            <w:r w:rsidR="0077603B">
              <w:t>аявок</w:t>
            </w:r>
          </w:p>
          <w:p w14:paraId="05B43481" w14:textId="0C04C892" w:rsidR="00470994" w:rsidRDefault="00470994" w:rsidP="00122087">
            <w:pPr>
              <w:pStyle w:val="ab"/>
              <w:ind w:firstLine="0"/>
            </w:pPr>
            <w:r>
              <w:t xml:space="preserve">2. </w:t>
            </w:r>
          </w:p>
          <w:p w14:paraId="6D4EFF85" w14:textId="572B1C49" w:rsidR="00470994" w:rsidRPr="0077603B" w:rsidRDefault="00470994" w:rsidP="00122087">
            <w:pPr>
              <w:pStyle w:val="ab"/>
              <w:ind w:firstLine="0"/>
            </w:pPr>
            <w:r>
              <w:t xml:space="preserve">3. </w:t>
            </w:r>
          </w:p>
        </w:tc>
      </w:tr>
    </w:tbl>
    <w:p w14:paraId="3B9B3C58" w14:textId="77777777" w:rsidR="00470994" w:rsidRPr="000040BA" w:rsidRDefault="00470994" w:rsidP="00122087">
      <w:pPr>
        <w:pStyle w:val="ab"/>
        <w:ind w:left="1400" w:firstLine="0"/>
        <w:rPr>
          <w:color w:val="FF0000"/>
        </w:rPr>
      </w:pPr>
    </w:p>
    <w:p w14:paraId="4D66C4F3" w14:textId="77777777" w:rsidR="00470994" w:rsidRPr="002E7E36" w:rsidRDefault="00470994" w:rsidP="00122087">
      <w:pPr>
        <w:pStyle w:val="ab"/>
      </w:pPr>
    </w:p>
    <w:p w14:paraId="7A9E74F7" w14:textId="77777777" w:rsidR="00470994" w:rsidRDefault="00470994" w:rsidP="00122087">
      <w:pPr>
        <w:pStyle w:val="ab"/>
      </w:pPr>
    </w:p>
    <w:p w14:paraId="2BFA2E01" w14:textId="77777777" w:rsidR="00470994" w:rsidRDefault="00470994" w:rsidP="00122087">
      <w:pPr>
        <w:pStyle w:val="ab"/>
      </w:pPr>
    </w:p>
    <w:p w14:paraId="37C3A306" w14:textId="77777777" w:rsidR="00470994" w:rsidRPr="00B31D01" w:rsidRDefault="00470994" w:rsidP="00122087">
      <w:pPr>
        <w:pStyle w:val="ab"/>
      </w:pPr>
    </w:p>
    <w:p w14:paraId="6751DBAB" w14:textId="77777777" w:rsidR="00470994" w:rsidRDefault="00470994" w:rsidP="00122087">
      <w:pPr>
        <w:rPr>
          <w:sz w:val="28"/>
        </w:rPr>
      </w:pPr>
      <w:r>
        <w:br w:type="page"/>
      </w:r>
    </w:p>
    <w:p w14:paraId="4A651BB1" w14:textId="0A6A6BDF" w:rsidR="00470994" w:rsidRPr="00470994" w:rsidRDefault="00470994" w:rsidP="00CF1059">
      <w:pPr>
        <w:pStyle w:val="10"/>
        <w:outlineLvl w:val="0"/>
      </w:pPr>
      <w:bookmarkStart w:id="33" w:name="_Toc38442646"/>
      <w:bookmarkStart w:id="34" w:name="_Toc38710072"/>
      <w:r w:rsidRPr="00470994">
        <w:rPr>
          <w:lang w:val="en-US"/>
        </w:rPr>
        <w:lastRenderedPageBreak/>
        <w:t xml:space="preserve">IDEF0 </w:t>
      </w:r>
      <w:r w:rsidRPr="00470994">
        <w:t>диаграмма</w:t>
      </w:r>
      <w:bookmarkEnd w:id="33"/>
      <w:bookmarkEnd w:id="34"/>
    </w:p>
    <w:p w14:paraId="23E436B6" w14:textId="27F8D8A6" w:rsidR="00470994" w:rsidRDefault="00470994" w:rsidP="00122087">
      <w:pPr>
        <w:pStyle w:val="ab"/>
      </w:pPr>
      <w:r>
        <w:t xml:space="preserve">Рассмотрим основной бизнес – процесс на примере контекстной диаграммы, представленной на </w:t>
      </w:r>
      <w:r w:rsidRPr="00AA5D34">
        <w:rPr>
          <w:i/>
          <w:u w:val="single"/>
        </w:rPr>
        <w:fldChar w:fldCharType="begin"/>
      </w:r>
      <w:r w:rsidRPr="00AA5D34">
        <w:rPr>
          <w:i/>
          <w:u w:val="single"/>
        </w:rPr>
        <w:instrText xml:space="preserve"> REF _Ref38438355 \h </w:instrText>
      </w:r>
      <w:r>
        <w:rPr>
          <w:i/>
          <w:u w:val="single"/>
        </w:rPr>
        <w:instrText xml:space="preserve"> \* MERGEFORMAT </w:instrText>
      </w:r>
      <w:r w:rsidRPr="00AA5D34">
        <w:rPr>
          <w:i/>
          <w:u w:val="single"/>
        </w:rPr>
      </w:r>
      <w:r w:rsidRPr="00AA5D34">
        <w:rPr>
          <w:i/>
          <w:u w:val="single"/>
        </w:rPr>
        <w:fldChar w:fldCharType="separate"/>
      </w:r>
      <w:r w:rsidRPr="00AA5D34">
        <w:rPr>
          <w:i/>
          <w:u w:val="single"/>
        </w:rPr>
        <w:t xml:space="preserve">рисунке - </w:t>
      </w:r>
      <w:r w:rsidRPr="00AA5D34">
        <w:rPr>
          <w:i/>
          <w:noProof/>
          <w:u w:val="single"/>
        </w:rPr>
        <w:t>6</w:t>
      </w:r>
      <w:r w:rsidRPr="00AA5D34">
        <w:rPr>
          <w:i/>
          <w:u w:val="single"/>
        </w:rPr>
        <w:fldChar w:fldCharType="end"/>
      </w:r>
      <w:r>
        <w:t xml:space="preserve">. Данная диаграмма представляет собой общее видение процесса работы </w:t>
      </w:r>
      <w:r w:rsidR="005639AE">
        <w:t>приложения</w:t>
      </w:r>
      <w:r>
        <w:t>.</w:t>
      </w:r>
    </w:p>
    <w:p w14:paraId="6751627C" w14:textId="4B7CF193" w:rsidR="00470994" w:rsidRDefault="005639AE" w:rsidP="00122087">
      <w:pPr>
        <w:rPr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C6EEB18" wp14:editId="111AD136">
                <wp:simplePos x="0" y="0"/>
                <wp:positionH relativeFrom="column">
                  <wp:posOffset>-638175</wp:posOffset>
                </wp:positionH>
                <wp:positionV relativeFrom="paragraph">
                  <wp:posOffset>205393</wp:posOffset>
                </wp:positionV>
                <wp:extent cx="6800850" cy="4507867"/>
                <wp:effectExtent l="0" t="0" r="0" b="6985"/>
                <wp:wrapThrough wrapText="bothSides">
                  <wp:wrapPolygon edited="0">
                    <wp:start x="2239" y="0"/>
                    <wp:lineTo x="2239" y="18986"/>
                    <wp:lineTo x="0" y="20082"/>
                    <wp:lineTo x="0" y="21542"/>
                    <wp:lineTo x="21539" y="21542"/>
                    <wp:lineTo x="21539" y="20082"/>
                    <wp:lineTo x="19361" y="18986"/>
                    <wp:lineTo x="19361" y="0"/>
                    <wp:lineTo x="2239" y="0"/>
                  </wp:wrapPolygon>
                </wp:wrapThrough>
                <wp:docPr id="46" name="Группа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800850" cy="4507867"/>
                          <a:chOff x="0" y="-113121"/>
                          <a:chExt cx="6118796" cy="4055866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90" y="-113121"/>
                            <a:ext cx="4799950" cy="361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Надпись 37"/>
                        <wps:cNvSpPr txBox="1"/>
                        <wps:spPr>
                          <a:xfrm>
                            <a:off x="0" y="3666793"/>
                            <a:ext cx="6118796" cy="27595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F6470A" w14:textId="03B4CB7C" w:rsidR="00CF1059" w:rsidRPr="00495825" w:rsidRDefault="00CF1059" w:rsidP="00470994">
                              <w:pPr>
                                <w:pStyle w:val="ab"/>
                                <w:jc w:val="center"/>
                                <w:rPr>
                                  <w:noProof/>
                                </w:rPr>
                              </w:pPr>
                              <w:bookmarkStart w:id="35" w:name="_Ref38438355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020B9F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Контекстная диаграмма</w:t>
                              </w:r>
                              <w:bookmarkEnd w:id="3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6EEB18" id="Группа 46" o:spid="_x0000_s1026" style="position:absolute;margin-left:-50.25pt;margin-top:16.15pt;width:535.5pt;height:354.95pt;z-index:251659264;mso-width-relative:margin;mso-height-relative:margin" coordorigin=",-1131" coordsize="61187,4055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left:6600;top:-1131;width:48000;height:36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">
                  <v:imagedata r:id="rId1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7" o:spid="_x0000_s1028" type="#_x0000_t202" style="position:absolute;top:36667;width:61187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14:paraId="76F6470A" w14:textId="03B4CB7C" w:rsidR="00CF1059" w:rsidRPr="00495825" w:rsidRDefault="00CF1059" w:rsidP="00470994">
                        <w:pPr>
                          <w:pStyle w:val="ab"/>
                          <w:jc w:val="center"/>
                          <w:rPr>
                            <w:noProof/>
                          </w:rPr>
                        </w:pPr>
                        <w:bookmarkStart w:id="36" w:name="_Ref38438355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020B9F"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Контекстная диаграмма</w:t>
                        </w:r>
                        <w:bookmarkEnd w:id="36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70994">
        <w:br w:type="page"/>
      </w:r>
    </w:p>
    <w:p w14:paraId="6F85450A" w14:textId="15B4FF93" w:rsidR="005639AE" w:rsidRPr="005639AE" w:rsidRDefault="005639AE" w:rsidP="00CF1059">
      <w:pPr>
        <w:pStyle w:val="10"/>
        <w:outlineLvl w:val="0"/>
      </w:pPr>
      <w:bookmarkStart w:id="37" w:name="_Toc38442647"/>
      <w:bookmarkStart w:id="38" w:name="_Toc38710073"/>
      <w:r w:rsidRPr="005639AE">
        <w:lastRenderedPageBreak/>
        <w:t>Диаграмма прецедентов</w:t>
      </w:r>
      <w:bookmarkEnd w:id="37"/>
      <w:bookmarkEnd w:id="38"/>
    </w:p>
    <w:p w14:paraId="66B67A34" w14:textId="2D5B7957" w:rsidR="005639AE" w:rsidRPr="000926B6" w:rsidRDefault="005639AE" w:rsidP="00122087">
      <w:pPr>
        <w:pStyle w:val="ab"/>
      </w:pPr>
    </w:p>
    <w:p w14:paraId="017B1A8D" w14:textId="673C49C0" w:rsidR="005639AE" w:rsidRDefault="005639AE" w:rsidP="00122087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86CA8C" wp14:editId="12277E1F">
                <wp:simplePos x="0" y="0"/>
                <wp:positionH relativeFrom="column">
                  <wp:posOffset>-336295</wp:posOffset>
                </wp:positionH>
                <wp:positionV relativeFrom="paragraph">
                  <wp:posOffset>2888194</wp:posOffset>
                </wp:positionV>
                <wp:extent cx="61201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DBCCA" w14:textId="77777777" w:rsidR="00CF1059" w:rsidRDefault="00CF1059" w:rsidP="005639AE">
                            <w:pPr>
                              <w:pStyle w:val="ab"/>
                              <w:jc w:val="center"/>
                            </w:pPr>
                            <w:r>
                              <w:t>Рисунок 7 - Иерархия пользователей</w:t>
                            </w:r>
                          </w:p>
                          <w:p w14:paraId="20606EAC" w14:textId="77777777" w:rsidR="00CF1059" w:rsidRPr="000926B6" w:rsidRDefault="00CF1059" w:rsidP="005639A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6CA8C" id="Надпись 38" o:spid="_x0000_s1029" type="#_x0000_t202" style="position:absolute;left:0;text-align:left;margin-left:-26.5pt;margin-top:227.4pt;width:481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" stroked="f">
                <v:textbox style="mso-fit-shape-to-text:t" inset="0,0,0,0">
                  <w:txbxContent>
                    <w:p w14:paraId="4A9DBCCA" w14:textId="77777777" w:rsidR="00CF1059" w:rsidRDefault="00CF1059" w:rsidP="005639AE">
                      <w:pPr>
                        <w:pStyle w:val="ab"/>
                        <w:jc w:val="center"/>
                      </w:pPr>
                      <w:r>
                        <w:t>Рисунок 7 - Иерархия пользователей</w:t>
                      </w:r>
                    </w:p>
                    <w:p w14:paraId="20606EAC" w14:textId="77777777" w:rsidR="00CF1059" w:rsidRPr="000926B6" w:rsidRDefault="00CF1059" w:rsidP="005639AE"/>
                  </w:txbxContent>
                </v:textbox>
                <w10:wrap type="through"/>
              </v:shape>
            </w:pict>
          </mc:Fallback>
        </mc:AlternateContent>
      </w:r>
      <w:r>
        <w:t>Диаграммы прецедентов показывают действия и отношения актеров, т.е. действующих лиц системы, между собой и их действия по отношению к системе.</w:t>
      </w:r>
    </w:p>
    <w:p w14:paraId="07EB0A5E" w14:textId="167E451B" w:rsidR="007C4CD9" w:rsidRDefault="007C4CD9" w:rsidP="00122087">
      <w:pPr>
        <w:pStyle w:val="ab"/>
        <w:ind w:firstLine="0"/>
      </w:pPr>
    </w:p>
    <w:p w14:paraId="6DE6E908" w14:textId="4C6E4461" w:rsidR="005639AE" w:rsidRPr="00297E64" w:rsidRDefault="007C4CD9" w:rsidP="00122087">
      <w:pPr>
        <w:pStyle w:val="ab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5BE5C2E" wp14:editId="0737457D">
                <wp:simplePos x="0" y="0"/>
                <wp:positionH relativeFrom="margin">
                  <wp:posOffset>-279400</wp:posOffset>
                </wp:positionH>
                <wp:positionV relativeFrom="paragraph">
                  <wp:posOffset>655955</wp:posOffset>
                </wp:positionV>
                <wp:extent cx="6205855" cy="3648075"/>
                <wp:effectExtent l="0" t="0" r="4445" b="0"/>
                <wp:wrapTopAndBottom/>
                <wp:docPr id="45" name="Группа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205855" cy="3648075"/>
                          <a:chOff x="0" y="746071"/>
                          <a:chExt cx="6120130" cy="4785415"/>
                        </a:xfrm>
                      </wpg:grpSpPr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46071"/>
                            <a:ext cx="6120130" cy="4349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Надпись 43"/>
                        <wps:cNvSpPr txBox="1"/>
                        <wps:spPr>
                          <a:xfrm>
                            <a:off x="0" y="5224780"/>
                            <a:ext cx="6120130" cy="3067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DFD899" w14:textId="4255E4B4" w:rsidR="00CF1059" w:rsidRPr="00632DA3" w:rsidRDefault="00CF1059" w:rsidP="005639AE">
                              <w:pPr>
                                <w:pStyle w:val="ab"/>
                                <w:jc w:val="center"/>
                                <w:rPr>
                                  <w:noProof/>
                                </w:rPr>
                              </w:pPr>
                              <w:bookmarkStart w:id="39" w:name="_Ref38438309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020B9F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Диаграмма прецедентов</w:t>
                              </w:r>
                              <w:bookmarkEnd w:id="3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E5C2E" id="Группа 45" o:spid="_x0000_s1030" style="position:absolute;left:0;text-align:left;margin-left:-22pt;margin-top:51.65pt;width:488.65pt;height:287.25pt;z-index:-251653120;mso-position-horizontal-relative:margin;mso-width-relative:margin;mso-height-relative:margin" coordorigin=",7460" coordsize="61201,478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bAEMAAQEBAQEBAgEBAgICAgICAwIC&#10;AgIDBAMDAwMDBAUEBAQEBAQFBQUFBQUFBQYGBgYGBgcHBwcHCAgICAgICAgICP/bAEMBAQEBAgIC&#10;AwICAwgFBQUICAgICAgICAgICAgICAgICAgICAgICAgICAgICAgICAgICAgICAgICAgICAgICAgI&#10;CP/dAAQAXv/aAAwDAQACEQMRAD8A/t370tJ3pa9dbAFFFFM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0P7d+9LSd6WvXWwBRRRT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/9H+3fvS0nel&#10;r11sAUUUU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/S/t370tJ3pa9dbAFFFFM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/9f+3fvS&#10;0nelr11sAUUUUw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Q/t370tJ3pa9dbAFFFFM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">
                <o:lock v:ext="edit" aspectratio="t"/>
                <v:shape id="Рисунок 39" o:spid="_x0000_s1031" type="#_x0000_t75" style="position:absolute;top:7460;width:61201;height:43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">
                  <v:imagedata r:id="rId20" o:title=""/>
                  <v:path arrowok="t"/>
                </v:shape>
                <v:shape id="Надпись 43" o:spid="_x0000_s1032" type="#_x0000_t202" style="position:absolute;top:52247;width:61201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14:paraId="5DDFD899" w14:textId="4255E4B4" w:rsidR="00CF1059" w:rsidRPr="00632DA3" w:rsidRDefault="00CF1059" w:rsidP="005639AE">
                        <w:pPr>
                          <w:pStyle w:val="ab"/>
                          <w:jc w:val="center"/>
                          <w:rPr>
                            <w:noProof/>
                          </w:rPr>
                        </w:pPr>
                        <w:bookmarkStart w:id="40" w:name="_Ref38438309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020B9F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Диаграмма прецедентов</w:t>
                        </w:r>
                        <w:bookmarkEnd w:id="40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639AE">
        <w:t>На</w:t>
      </w:r>
      <w:r w:rsidR="005639AE" w:rsidRPr="00AA5D34">
        <w:rPr>
          <w:i/>
          <w:u w:val="single"/>
        </w:rPr>
        <w:t xml:space="preserve"> </w:t>
      </w:r>
      <w:r w:rsidR="005639AE" w:rsidRPr="00AA5D34">
        <w:rPr>
          <w:i/>
          <w:u w:val="single"/>
        </w:rPr>
        <w:fldChar w:fldCharType="begin"/>
      </w:r>
      <w:r w:rsidR="005639AE" w:rsidRPr="00AA5D34">
        <w:rPr>
          <w:i/>
          <w:u w:val="single"/>
        </w:rPr>
        <w:instrText xml:space="preserve"> REF _Ref38438309 \h  \* MERGEFORMAT </w:instrText>
      </w:r>
      <w:r w:rsidR="005639AE" w:rsidRPr="00AA5D34">
        <w:rPr>
          <w:i/>
          <w:u w:val="single"/>
        </w:rPr>
      </w:r>
      <w:r w:rsidR="005639AE" w:rsidRPr="00AA5D34">
        <w:rPr>
          <w:i/>
          <w:u w:val="single"/>
        </w:rPr>
        <w:fldChar w:fldCharType="separate"/>
      </w:r>
      <w:r w:rsidR="005639AE" w:rsidRPr="00AA5D34">
        <w:rPr>
          <w:i/>
          <w:u w:val="single"/>
        </w:rPr>
        <w:t xml:space="preserve">рисунке - </w:t>
      </w:r>
      <w:r w:rsidR="005639AE" w:rsidRPr="00AA5D34">
        <w:rPr>
          <w:i/>
          <w:noProof/>
          <w:u w:val="single"/>
        </w:rPr>
        <w:t>7</w:t>
      </w:r>
      <w:r w:rsidR="005639AE" w:rsidRPr="00AA5D34">
        <w:rPr>
          <w:i/>
          <w:u w:val="single"/>
        </w:rPr>
        <w:t xml:space="preserve"> </w:t>
      </w:r>
      <w:r w:rsidR="005639AE" w:rsidRPr="00AA5D34">
        <w:rPr>
          <w:i/>
          <w:u w:val="single"/>
        </w:rPr>
        <w:fldChar w:fldCharType="end"/>
      </w:r>
      <w:r w:rsidR="005639AE" w:rsidRPr="00AA5D34">
        <w:t xml:space="preserve"> </w:t>
      </w:r>
      <w:r w:rsidR="005639AE">
        <w:t>представлены действующие лица со связями наследования, а так же основные задачи, которые стоят перед ними</w:t>
      </w:r>
    </w:p>
    <w:p w14:paraId="2859F845" w14:textId="77777777" w:rsidR="007C4CD9" w:rsidRDefault="007C4CD9" w:rsidP="00122087"/>
    <w:p w14:paraId="021F5002" w14:textId="77777777" w:rsidR="007C4CD9" w:rsidRPr="00AD1794" w:rsidRDefault="007C4CD9" w:rsidP="00122087">
      <w:pPr>
        <w:rPr>
          <w:sz w:val="28"/>
          <w:szCs w:val="28"/>
        </w:rPr>
      </w:pPr>
    </w:p>
    <w:p w14:paraId="495C12D0" w14:textId="1E962BE9" w:rsidR="009733EE" w:rsidRPr="00AD1794" w:rsidRDefault="007C4CD9" w:rsidP="00122087">
      <w:pPr>
        <w:spacing w:line="360" w:lineRule="auto"/>
        <w:jc w:val="both"/>
        <w:rPr>
          <w:b/>
          <w:sz w:val="28"/>
          <w:szCs w:val="28"/>
        </w:rPr>
      </w:pPr>
      <w:r w:rsidRPr="00AD1794">
        <w:rPr>
          <w:sz w:val="28"/>
          <w:szCs w:val="28"/>
        </w:rPr>
        <w:t xml:space="preserve">На </w:t>
      </w:r>
      <w:r w:rsidRPr="00AD1794">
        <w:rPr>
          <w:i/>
          <w:sz w:val="28"/>
          <w:szCs w:val="28"/>
          <w:u w:val="single"/>
        </w:rPr>
        <w:fldChar w:fldCharType="begin"/>
      </w:r>
      <w:r w:rsidRPr="00AD1794">
        <w:rPr>
          <w:i/>
          <w:sz w:val="28"/>
          <w:szCs w:val="28"/>
          <w:u w:val="single"/>
        </w:rPr>
        <w:instrText xml:space="preserve"> REF _Ref38438057 \h  \* MERGEFORMAT </w:instrText>
      </w:r>
      <w:r w:rsidRPr="00AD1794">
        <w:rPr>
          <w:i/>
          <w:sz w:val="28"/>
          <w:szCs w:val="28"/>
          <w:u w:val="single"/>
        </w:rPr>
      </w:r>
      <w:r w:rsidRPr="00AD1794">
        <w:rPr>
          <w:i/>
          <w:sz w:val="28"/>
          <w:szCs w:val="28"/>
          <w:u w:val="single"/>
        </w:rPr>
        <w:fldChar w:fldCharType="separate"/>
      </w:r>
      <w:r w:rsidRPr="00AD1794">
        <w:rPr>
          <w:i/>
          <w:sz w:val="28"/>
          <w:szCs w:val="28"/>
          <w:u w:val="single"/>
        </w:rPr>
        <w:t xml:space="preserve">рисунке - </w:t>
      </w:r>
      <w:r w:rsidRPr="00AD1794">
        <w:rPr>
          <w:i/>
          <w:noProof/>
          <w:sz w:val="28"/>
          <w:szCs w:val="28"/>
          <w:u w:val="single"/>
        </w:rPr>
        <w:t>8</w:t>
      </w:r>
      <w:r w:rsidRPr="00AD1794">
        <w:rPr>
          <w:i/>
          <w:sz w:val="28"/>
          <w:szCs w:val="28"/>
          <w:u w:val="single"/>
        </w:rPr>
        <w:fldChar w:fldCharType="end"/>
      </w:r>
      <w:r w:rsidRPr="00AD1794">
        <w:rPr>
          <w:sz w:val="28"/>
          <w:szCs w:val="28"/>
        </w:rPr>
        <w:t xml:space="preserve"> представлены действующие лица со связями наследования. Как можно видеть, самым большим набором функций обладает Администратор Системы, а самым малым – Гость</w:t>
      </w:r>
    </w:p>
    <w:p w14:paraId="6C4A8223" w14:textId="34B3C214" w:rsidR="009733EE" w:rsidRDefault="009733EE" w:rsidP="00122087">
      <w:pPr>
        <w:spacing w:line="360" w:lineRule="auto"/>
        <w:jc w:val="both"/>
        <w:rPr>
          <w:b/>
          <w:sz w:val="28"/>
          <w:szCs w:val="28"/>
        </w:rPr>
      </w:pPr>
    </w:p>
    <w:p w14:paraId="016F6AFC" w14:textId="3835A20F" w:rsidR="009733EE" w:rsidRPr="00FB3467" w:rsidRDefault="00FB3467" w:rsidP="00122087">
      <w:pPr>
        <w:spacing w:line="360" w:lineRule="auto"/>
        <w:jc w:val="both"/>
        <w:rPr>
          <w:sz w:val="28"/>
          <w:szCs w:val="28"/>
        </w:rPr>
      </w:pPr>
      <w:r w:rsidRPr="00FB3467">
        <w:rPr>
          <w:sz w:val="28"/>
          <w:szCs w:val="28"/>
        </w:rPr>
        <w:t xml:space="preserve">На диаграмме представлена полная иерархия всех пользователей системы: </w:t>
      </w:r>
    </w:p>
    <w:p w14:paraId="7C96E08E" w14:textId="36D9D03E" w:rsidR="00FB3467" w:rsidRPr="00FB3467" w:rsidRDefault="00FB3467" w:rsidP="00122087">
      <w:pPr>
        <w:pStyle w:val="a5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FB3467">
        <w:rPr>
          <w:sz w:val="28"/>
          <w:szCs w:val="28"/>
        </w:rPr>
        <w:t>Зарегистрированный пользователь наследует весь функционал незарегистрированного пользователя(гостя)</w:t>
      </w:r>
    </w:p>
    <w:p w14:paraId="5D16BC27" w14:textId="35D611DB" w:rsidR="00FB3467" w:rsidRPr="00FB3467" w:rsidRDefault="00FB3467" w:rsidP="00122087">
      <w:pPr>
        <w:pStyle w:val="a5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FB3467">
        <w:rPr>
          <w:sz w:val="28"/>
          <w:szCs w:val="28"/>
        </w:rPr>
        <w:t>Администратор наследует функционал зарегистрированного пользователя</w:t>
      </w:r>
    </w:p>
    <w:p w14:paraId="2A67F92D" w14:textId="3B9AC82E" w:rsidR="009733EE" w:rsidRDefault="007C4CD9" w:rsidP="00122087">
      <w:pPr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C61C863" wp14:editId="3E570E04">
                <wp:simplePos x="0" y="0"/>
                <wp:positionH relativeFrom="page">
                  <wp:posOffset>977265</wp:posOffset>
                </wp:positionH>
                <wp:positionV relativeFrom="paragraph">
                  <wp:posOffset>-275</wp:posOffset>
                </wp:positionV>
                <wp:extent cx="5606415" cy="2261870"/>
                <wp:effectExtent l="0" t="0" r="0" b="0"/>
                <wp:wrapTopAndBottom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6415" cy="1967935"/>
                          <a:chOff x="0" y="390153"/>
                          <a:chExt cx="6120130" cy="2612127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90153"/>
                            <a:ext cx="6120130" cy="1855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Надпись 41"/>
                        <wps:cNvSpPr txBox="1"/>
                        <wps:spPr>
                          <a:xfrm>
                            <a:off x="0" y="2695575"/>
                            <a:ext cx="6120130" cy="3067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82756E" w14:textId="39E76AF6" w:rsidR="00CF1059" w:rsidRPr="003F0649" w:rsidRDefault="00CF1059" w:rsidP="005639AE">
                              <w:pPr>
                                <w:pStyle w:val="ab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1" w:name="_Ref38438057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020B9F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bookmarkEnd w:id="41"/>
                              <w:r>
                                <w:t>Действующие 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61C863" id="Группа 44" o:spid="_x0000_s1033" style="position:absolute;margin-left:76.95pt;margin-top:0;width:441.45pt;height:178.1pt;z-index:251662336;mso-position-horizontal-relative:page;mso-width-relative:margin;mso-height-relative:margin" coordorigin=",3901" coordsize="61201,2612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">
                <v:shape id="Рисунок 5" o:spid="_x0000_s1034" type="#_x0000_t75" style="position:absolute;top:3901;width:61201;height:18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">
                  <v:imagedata r:id="rId22" o:title=""/>
                  <v:path arrowok="t"/>
                </v:shape>
                <v:shape id="Надпись 41" o:spid="_x0000_s1035" type="#_x0000_t202" style="position:absolute;top:26955;width:61201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<v:textbox inset="0,0,0,0">
                    <w:txbxContent>
                      <w:p w14:paraId="2E82756E" w14:textId="39E76AF6" w:rsidR="00CF1059" w:rsidRPr="003F0649" w:rsidRDefault="00CF1059" w:rsidP="005639AE">
                        <w:pPr>
                          <w:pStyle w:val="ab"/>
                          <w:jc w:val="center"/>
                          <w:rPr>
                            <w:noProof/>
                          </w:rPr>
                        </w:pPr>
                        <w:bookmarkStart w:id="42" w:name="_Ref38438057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020B9F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bookmarkEnd w:id="42"/>
                        <w:r>
                          <w:t>Действующие лица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CEEC97" w14:textId="77777777" w:rsidR="009733EE" w:rsidRDefault="009733EE" w:rsidP="00122087">
      <w:pPr>
        <w:rPr>
          <w:b/>
          <w:sz w:val="28"/>
          <w:szCs w:val="28"/>
        </w:rPr>
      </w:pPr>
    </w:p>
    <w:p w14:paraId="2A575FDF" w14:textId="77777777" w:rsidR="009733EE" w:rsidRDefault="009733EE" w:rsidP="00122087">
      <w:pPr>
        <w:rPr>
          <w:b/>
          <w:sz w:val="28"/>
          <w:szCs w:val="28"/>
        </w:rPr>
      </w:pPr>
    </w:p>
    <w:p w14:paraId="7505A561" w14:textId="77777777" w:rsidR="009733EE" w:rsidRDefault="009733EE" w:rsidP="00122087">
      <w:pPr>
        <w:rPr>
          <w:b/>
          <w:sz w:val="28"/>
          <w:szCs w:val="28"/>
        </w:rPr>
      </w:pPr>
    </w:p>
    <w:p w14:paraId="74A6835B" w14:textId="77777777" w:rsidR="009733EE" w:rsidRDefault="009733EE" w:rsidP="00122087">
      <w:pPr>
        <w:rPr>
          <w:b/>
          <w:sz w:val="28"/>
          <w:szCs w:val="28"/>
        </w:rPr>
      </w:pPr>
    </w:p>
    <w:p w14:paraId="330A237C" w14:textId="77777777" w:rsidR="009733EE" w:rsidRDefault="009733EE" w:rsidP="00122087">
      <w:pPr>
        <w:rPr>
          <w:b/>
          <w:sz w:val="28"/>
          <w:szCs w:val="28"/>
        </w:rPr>
      </w:pPr>
    </w:p>
    <w:p w14:paraId="27001567" w14:textId="77777777" w:rsidR="009733EE" w:rsidRDefault="009733EE" w:rsidP="00122087">
      <w:pPr>
        <w:rPr>
          <w:b/>
          <w:sz w:val="28"/>
          <w:szCs w:val="28"/>
        </w:rPr>
      </w:pPr>
    </w:p>
    <w:p w14:paraId="4941E397" w14:textId="77777777" w:rsidR="009733EE" w:rsidRDefault="009733EE" w:rsidP="00122087">
      <w:pPr>
        <w:rPr>
          <w:b/>
          <w:sz w:val="28"/>
          <w:szCs w:val="28"/>
        </w:rPr>
      </w:pPr>
    </w:p>
    <w:p w14:paraId="7FC4E328" w14:textId="77777777" w:rsidR="009733EE" w:rsidRDefault="009733EE" w:rsidP="00122087">
      <w:pPr>
        <w:rPr>
          <w:b/>
          <w:sz w:val="28"/>
          <w:szCs w:val="28"/>
        </w:rPr>
      </w:pPr>
    </w:p>
    <w:p w14:paraId="3F4B646D" w14:textId="77777777" w:rsidR="009733EE" w:rsidRDefault="009733EE" w:rsidP="00122087">
      <w:pPr>
        <w:rPr>
          <w:b/>
          <w:sz w:val="28"/>
          <w:szCs w:val="28"/>
        </w:rPr>
      </w:pPr>
    </w:p>
    <w:p w14:paraId="4A587CD8" w14:textId="77777777" w:rsidR="009733EE" w:rsidRDefault="009733EE" w:rsidP="00122087">
      <w:pPr>
        <w:rPr>
          <w:b/>
          <w:sz w:val="28"/>
          <w:szCs w:val="28"/>
        </w:rPr>
      </w:pPr>
    </w:p>
    <w:p w14:paraId="3FBA3CBE" w14:textId="77777777" w:rsidR="009733EE" w:rsidRDefault="009733EE" w:rsidP="00122087">
      <w:pPr>
        <w:rPr>
          <w:b/>
          <w:sz w:val="28"/>
          <w:szCs w:val="28"/>
        </w:rPr>
      </w:pPr>
    </w:p>
    <w:p w14:paraId="66B9096E" w14:textId="77777777" w:rsidR="009733EE" w:rsidRDefault="009733EE" w:rsidP="00122087">
      <w:pPr>
        <w:rPr>
          <w:b/>
          <w:sz w:val="28"/>
          <w:szCs w:val="28"/>
        </w:rPr>
      </w:pPr>
    </w:p>
    <w:p w14:paraId="63ABBAF1" w14:textId="77777777" w:rsidR="009733EE" w:rsidRDefault="009733EE" w:rsidP="00122087">
      <w:pPr>
        <w:rPr>
          <w:b/>
          <w:sz w:val="28"/>
          <w:szCs w:val="28"/>
        </w:rPr>
      </w:pPr>
    </w:p>
    <w:p w14:paraId="4E2FA4AA" w14:textId="067EBF05" w:rsidR="002E26CF" w:rsidRDefault="002E26CF" w:rsidP="00122087">
      <w:pPr>
        <w:rPr>
          <w:sz w:val="28"/>
          <w:szCs w:val="28"/>
        </w:rPr>
      </w:pPr>
    </w:p>
    <w:p w14:paraId="4772C642" w14:textId="192CA899" w:rsidR="00832634" w:rsidRDefault="00832634" w:rsidP="00122087">
      <w:pPr>
        <w:rPr>
          <w:sz w:val="28"/>
          <w:szCs w:val="28"/>
        </w:rPr>
      </w:pPr>
    </w:p>
    <w:p w14:paraId="614CA828" w14:textId="54DBF7AC" w:rsidR="00832634" w:rsidRDefault="00832634" w:rsidP="00122087">
      <w:pPr>
        <w:rPr>
          <w:sz w:val="28"/>
          <w:szCs w:val="28"/>
        </w:rPr>
      </w:pPr>
    </w:p>
    <w:p w14:paraId="15B965F7" w14:textId="04897E77" w:rsidR="00832634" w:rsidRDefault="00832634" w:rsidP="00122087">
      <w:pPr>
        <w:rPr>
          <w:sz w:val="28"/>
          <w:szCs w:val="28"/>
        </w:rPr>
      </w:pPr>
    </w:p>
    <w:p w14:paraId="29C54485" w14:textId="5ADD6DCB" w:rsidR="00832634" w:rsidRDefault="00832634" w:rsidP="00122087">
      <w:pPr>
        <w:rPr>
          <w:sz w:val="28"/>
          <w:szCs w:val="28"/>
        </w:rPr>
      </w:pPr>
    </w:p>
    <w:p w14:paraId="7BC9F223" w14:textId="51766952" w:rsidR="0077603B" w:rsidRDefault="0077603B" w:rsidP="00122087">
      <w:pPr>
        <w:rPr>
          <w:sz w:val="28"/>
          <w:szCs w:val="28"/>
        </w:rPr>
      </w:pPr>
    </w:p>
    <w:p w14:paraId="46B35E82" w14:textId="6A3D7465" w:rsidR="0077603B" w:rsidRDefault="0077603B" w:rsidP="00122087">
      <w:pPr>
        <w:rPr>
          <w:sz w:val="28"/>
          <w:szCs w:val="28"/>
        </w:rPr>
      </w:pPr>
    </w:p>
    <w:p w14:paraId="52A7385B" w14:textId="7429E9F3" w:rsidR="0077603B" w:rsidRDefault="0077603B" w:rsidP="00122087">
      <w:pPr>
        <w:rPr>
          <w:sz w:val="28"/>
          <w:szCs w:val="28"/>
        </w:rPr>
      </w:pPr>
    </w:p>
    <w:p w14:paraId="070108E4" w14:textId="4DBEBECF" w:rsidR="0077603B" w:rsidRDefault="0077603B" w:rsidP="00122087">
      <w:pPr>
        <w:rPr>
          <w:sz w:val="28"/>
          <w:szCs w:val="28"/>
        </w:rPr>
      </w:pPr>
    </w:p>
    <w:p w14:paraId="29AAFCF1" w14:textId="1FB6790D" w:rsidR="0077603B" w:rsidRDefault="0077603B" w:rsidP="00122087">
      <w:pPr>
        <w:rPr>
          <w:sz w:val="28"/>
          <w:szCs w:val="28"/>
        </w:rPr>
      </w:pPr>
    </w:p>
    <w:p w14:paraId="364EB6D9" w14:textId="04C9757B" w:rsidR="0077603B" w:rsidRDefault="0077603B" w:rsidP="00122087">
      <w:pPr>
        <w:rPr>
          <w:sz w:val="28"/>
          <w:szCs w:val="28"/>
        </w:rPr>
      </w:pPr>
    </w:p>
    <w:p w14:paraId="3FACB092" w14:textId="5EFEB66A" w:rsidR="0077603B" w:rsidRDefault="0077603B" w:rsidP="00122087">
      <w:pPr>
        <w:rPr>
          <w:sz w:val="28"/>
          <w:szCs w:val="28"/>
        </w:rPr>
      </w:pPr>
    </w:p>
    <w:p w14:paraId="6CA8F77E" w14:textId="292B87B3" w:rsidR="0077603B" w:rsidRDefault="0077603B" w:rsidP="00122087">
      <w:pPr>
        <w:rPr>
          <w:sz w:val="28"/>
          <w:szCs w:val="28"/>
        </w:rPr>
      </w:pPr>
    </w:p>
    <w:p w14:paraId="0601994D" w14:textId="0662C617" w:rsidR="0077603B" w:rsidRDefault="0077603B" w:rsidP="00122087">
      <w:pPr>
        <w:rPr>
          <w:sz w:val="28"/>
          <w:szCs w:val="28"/>
        </w:rPr>
      </w:pPr>
    </w:p>
    <w:p w14:paraId="16560CCA" w14:textId="7E357034" w:rsidR="0077603B" w:rsidRDefault="0077603B" w:rsidP="00122087">
      <w:pPr>
        <w:rPr>
          <w:sz w:val="28"/>
          <w:szCs w:val="28"/>
        </w:rPr>
      </w:pPr>
    </w:p>
    <w:p w14:paraId="631E7E63" w14:textId="77777777" w:rsidR="0077603B" w:rsidRDefault="0077603B" w:rsidP="00122087">
      <w:pPr>
        <w:rPr>
          <w:sz w:val="28"/>
          <w:szCs w:val="28"/>
        </w:rPr>
      </w:pPr>
    </w:p>
    <w:p w14:paraId="797DB8DB" w14:textId="6729918F" w:rsidR="00832634" w:rsidRDefault="00832634" w:rsidP="00122087">
      <w:pPr>
        <w:rPr>
          <w:sz w:val="28"/>
          <w:szCs w:val="28"/>
        </w:rPr>
      </w:pPr>
    </w:p>
    <w:p w14:paraId="40C1F949" w14:textId="0D9BDFF5" w:rsidR="00832634" w:rsidRDefault="00832634" w:rsidP="00122087">
      <w:pPr>
        <w:rPr>
          <w:sz w:val="28"/>
          <w:szCs w:val="28"/>
        </w:rPr>
      </w:pPr>
    </w:p>
    <w:p w14:paraId="2FEB6251" w14:textId="77777777" w:rsidR="006B6C06" w:rsidRDefault="006B6C06" w:rsidP="00122087">
      <w:pPr>
        <w:rPr>
          <w:sz w:val="28"/>
          <w:szCs w:val="28"/>
        </w:rPr>
      </w:pPr>
    </w:p>
    <w:p w14:paraId="41117DFA" w14:textId="77777777" w:rsidR="00966058" w:rsidRDefault="00966058" w:rsidP="00122087">
      <w:pPr>
        <w:rPr>
          <w:sz w:val="28"/>
          <w:szCs w:val="28"/>
        </w:rPr>
      </w:pPr>
    </w:p>
    <w:p w14:paraId="4D0DB2EA" w14:textId="21959FCA" w:rsidR="00832634" w:rsidRDefault="00832634" w:rsidP="00122087">
      <w:pPr>
        <w:rPr>
          <w:sz w:val="28"/>
          <w:szCs w:val="28"/>
        </w:rPr>
      </w:pPr>
    </w:p>
    <w:p w14:paraId="3F5C2342" w14:textId="77777777" w:rsidR="00832634" w:rsidRPr="00FD2496" w:rsidRDefault="00832634" w:rsidP="00CF1059">
      <w:pPr>
        <w:pStyle w:val="10"/>
        <w:outlineLvl w:val="0"/>
      </w:pPr>
      <w:bookmarkStart w:id="43" w:name="_Toc38442649"/>
      <w:bookmarkStart w:id="44" w:name="_Toc38710074"/>
      <w:r w:rsidRPr="00FD2496">
        <w:t>Диаграмма объектов</w:t>
      </w:r>
      <w:bookmarkEnd w:id="43"/>
      <w:bookmarkEnd w:id="44"/>
    </w:p>
    <w:p w14:paraId="4CC164DB" w14:textId="77777777" w:rsidR="00832634" w:rsidRPr="00082691" w:rsidRDefault="00832634" w:rsidP="00122087"/>
    <w:p w14:paraId="69507742" w14:textId="3783306A" w:rsidR="00832634" w:rsidRDefault="00832634" w:rsidP="00D32878">
      <w:pPr>
        <w:pStyle w:val="ab"/>
        <w:rPr>
          <w:i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1FB1186" wp14:editId="77DC2BED">
                <wp:simplePos x="0" y="0"/>
                <wp:positionH relativeFrom="margin">
                  <wp:posOffset>-151765</wp:posOffset>
                </wp:positionH>
                <wp:positionV relativeFrom="paragraph">
                  <wp:posOffset>1383561</wp:posOffset>
                </wp:positionV>
                <wp:extent cx="6120130" cy="6212205"/>
                <wp:effectExtent l="0" t="0" r="0" b="0"/>
                <wp:wrapThrough wrapText="bothSides">
                  <wp:wrapPolygon edited="0">
                    <wp:start x="0" y="0"/>
                    <wp:lineTo x="0" y="21527"/>
                    <wp:lineTo x="21515" y="21527"/>
                    <wp:lineTo x="21515" y="0"/>
                    <wp:lineTo x="0" y="0"/>
                  </wp:wrapPolygon>
                </wp:wrapThrough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6212205"/>
                          <a:chOff x="0" y="0"/>
                          <a:chExt cx="6120130" cy="6212205"/>
                        </a:xfrm>
                      </wpg:grpSpPr>
                      <pic:pic xmlns:pic="http://schemas.openxmlformats.org/drawingml/2006/picture">
                        <pic:nvPicPr>
                          <pic:cNvPr id="50" name="Рисунок 50" descr="C:\Users\User\Downloads\ТП_диаграммы-Объектов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585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" name="Надпись 51"/>
                        <wps:cNvSpPr txBox="1"/>
                        <wps:spPr>
                          <a:xfrm>
                            <a:off x="0" y="5905500"/>
                            <a:ext cx="6120130" cy="3067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5CA94D" w14:textId="793FBC36" w:rsidR="00CF1059" w:rsidRPr="00665B6E" w:rsidRDefault="00CF1059" w:rsidP="00832634">
                              <w:pPr>
                                <w:pStyle w:val="ab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bookmarkStart w:id="45" w:name="_Ref38439670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020B9F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объектов</w:t>
                              </w:r>
                              <w:bookmarkEnd w:id="4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B1186" id="Группа 52" o:spid="_x0000_s1036" style="position:absolute;left:0;text-align:left;margin-left:-11.95pt;margin-top:108.95pt;width:481.9pt;height:489.15pt;z-index:251666432;mso-position-horizontal-relative:margin" coordsize="61201,62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">
                <v:shape id="Рисунок 50" o:spid="_x0000_s1037" type="#_x0000_t75" style="position:absolute;width:61201;height:5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">
                  <v:imagedata r:id="rId24" o:title="ТП_диаграммы-Объектов"/>
                  <v:path arrowok="t"/>
                </v:shape>
                <v:shape id="Надпись 51" o:spid="_x0000_s1038" type="#_x0000_t202" style="position:absolute;top:59055;width:61201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edxgAAANsAAAAPAAAAZHJzL2Rvd25yZXYueG1sRI9BawIx&#10;FITvQv9DeIVeRLNWK7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71eHncYAAADbAAAA&#10;DwAAAAAAAAAAAAAAAAAHAgAAZHJzL2Rvd25yZXYueG1sUEsFBgAAAAADAAMAtwAAAPoCAAAAAA==&#10;" stroked="f">
                  <v:textbox style="mso-fit-shape-to-text:t" inset="0,0,0,0">
                    <w:txbxContent>
                      <w:p w14:paraId="405CA94D" w14:textId="793FBC36" w:rsidR="00CF1059" w:rsidRPr="00665B6E" w:rsidRDefault="00CF1059" w:rsidP="00832634">
                        <w:pPr>
                          <w:pStyle w:val="ab"/>
                          <w:jc w:val="center"/>
                          <w:rPr>
                            <w:noProof/>
                            <w:sz w:val="24"/>
                          </w:rPr>
                        </w:pPr>
                        <w:bookmarkStart w:id="46" w:name="_Ref38439670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020B9F"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объектов</w:t>
                        </w:r>
                        <w:bookmarkEnd w:id="46"/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08269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Диаграмма объектов </w:t>
      </w:r>
      <w:r w:rsidRPr="00082691">
        <w:t>показывают множество объектов - экземпляров классов (изображенных на диаграмме классов) и отношений между ними в некоторый момент времени</w:t>
      </w:r>
      <w:r>
        <w:t>. Она представлена на</w:t>
      </w:r>
      <w:r w:rsidRPr="00F777F8">
        <w:rPr>
          <w:i/>
          <w:u w:val="single"/>
        </w:rPr>
        <w:t xml:space="preserve"> </w:t>
      </w:r>
      <w:r w:rsidRPr="00F777F8">
        <w:rPr>
          <w:i/>
          <w:u w:val="single"/>
        </w:rPr>
        <w:fldChar w:fldCharType="begin"/>
      </w:r>
      <w:r w:rsidRPr="00F777F8">
        <w:rPr>
          <w:i/>
          <w:u w:val="single"/>
        </w:rPr>
        <w:instrText xml:space="preserve"> REF _Ref38439670 \h  \* MERGEFORMAT </w:instrText>
      </w:r>
      <w:r w:rsidRPr="00F777F8">
        <w:rPr>
          <w:i/>
          <w:u w:val="single"/>
        </w:rPr>
      </w:r>
      <w:r w:rsidRPr="00F777F8">
        <w:rPr>
          <w:i/>
          <w:u w:val="single"/>
        </w:rPr>
        <w:fldChar w:fldCharType="separate"/>
      </w:r>
      <w:r w:rsidRPr="00F777F8">
        <w:rPr>
          <w:i/>
          <w:u w:val="single"/>
        </w:rPr>
        <w:t xml:space="preserve">рисунке - </w:t>
      </w:r>
      <w:r w:rsidR="00D32878">
        <w:rPr>
          <w:i/>
          <w:noProof/>
          <w:u w:val="single"/>
        </w:rPr>
        <w:t>9</w:t>
      </w:r>
      <w:r w:rsidRPr="00F777F8">
        <w:rPr>
          <w:i/>
          <w:u w:val="single"/>
        </w:rPr>
        <w:fldChar w:fldCharType="end"/>
      </w:r>
      <w:r>
        <w:rPr>
          <w:i/>
          <w:u w:val="single"/>
        </w:rPr>
        <w:t>.</w:t>
      </w:r>
    </w:p>
    <w:p w14:paraId="3EE51EEF" w14:textId="76E09B26" w:rsidR="00966058" w:rsidRDefault="00966058" w:rsidP="00D32878">
      <w:pPr>
        <w:pStyle w:val="ab"/>
      </w:pPr>
    </w:p>
    <w:p w14:paraId="21AD0954" w14:textId="5EA16AED" w:rsidR="00966058" w:rsidRDefault="00966058" w:rsidP="00D32878">
      <w:pPr>
        <w:pStyle w:val="ab"/>
      </w:pPr>
    </w:p>
    <w:p w14:paraId="718FF1B1" w14:textId="3A380D36" w:rsidR="00966058" w:rsidRDefault="00966058" w:rsidP="00D32878">
      <w:pPr>
        <w:pStyle w:val="ab"/>
      </w:pPr>
    </w:p>
    <w:p w14:paraId="135F987A" w14:textId="143E0203" w:rsidR="00966058" w:rsidRDefault="00966058" w:rsidP="00D32878">
      <w:pPr>
        <w:pStyle w:val="ab"/>
      </w:pPr>
    </w:p>
    <w:p w14:paraId="29DFE0A4" w14:textId="0CB9CC39" w:rsidR="006B6C06" w:rsidRDefault="006B6C06" w:rsidP="00D32878">
      <w:pPr>
        <w:pStyle w:val="ab"/>
      </w:pPr>
    </w:p>
    <w:p w14:paraId="4EDC559D" w14:textId="467D9A26" w:rsidR="006B6C06" w:rsidRDefault="006B6C06" w:rsidP="00D32878">
      <w:pPr>
        <w:pStyle w:val="ab"/>
      </w:pPr>
    </w:p>
    <w:p w14:paraId="5B8F868F" w14:textId="77777777" w:rsidR="006B6C06" w:rsidRPr="00D32878" w:rsidRDefault="006B6C06" w:rsidP="00D32878">
      <w:pPr>
        <w:pStyle w:val="ab"/>
      </w:pPr>
    </w:p>
    <w:p w14:paraId="4EFC107E" w14:textId="77777777" w:rsidR="00832634" w:rsidRPr="00FD2496" w:rsidRDefault="00832634" w:rsidP="00CF1059">
      <w:pPr>
        <w:pStyle w:val="10"/>
        <w:outlineLvl w:val="0"/>
      </w:pPr>
      <w:bookmarkStart w:id="47" w:name="_Toc38442650"/>
      <w:bookmarkStart w:id="48" w:name="_Toc38710075"/>
      <w:r w:rsidRPr="00FD2496">
        <w:t>Диаграмма последовательностей</w:t>
      </w:r>
      <w:bookmarkEnd w:id="47"/>
      <w:bookmarkEnd w:id="48"/>
    </w:p>
    <w:p w14:paraId="2DF25FC2" w14:textId="0ED26C51" w:rsidR="00832634" w:rsidRPr="00542691" w:rsidRDefault="00832634" w:rsidP="00122087">
      <w:pPr>
        <w:pStyle w:val="ab"/>
        <w:rPr>
          <w:rFonts w:eastAsiaTheme="minorHAnsi" w:cstheme="minorBidi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48E12AA" wp14:editId="56529C77">
                <wp:simplePos x="0" y="0"/>
                <wp:positionH relativeFrom="page">
                  <wp:posOffset>1026860</wp:posOffset>
                </wp:positionH>
                <wp:positionV relativeFrom="paragraph">
                  <wp:posOffset>1569238</wp:posOffset>
                </wp:positionV>
                <wp:extent cx="6120130" cy="5240655"/>
                <wp:effectExtent l="0" t="0" r="0" b="0"/>
                <wp:wrapThrough wrapText="bothSides">
                  <wp:wrapPolygon edited="0">
                    <wp:start x="134" y="0"/>
                    <wp:lineTo x="0" y="20257"/>
                    <wp:lineTo x="0" y="21514"/>
                    <wp:lineTo x="21515" y="21514"/>
                    <wp:lineTo x="21515" y="20022"/>
                    <wp:lineTo x="21380" y="0"/>
                    <wp:lineTo x="134" y="0"/>
                  </wp:wrapPolygon>
                </wp:wrapThrough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5240655"/>
                          <a:chOff x="0" y="0"/>
                          <a:chExt cx="6120130" cy="5240655"/>
                        </a:xfrm>
                      </wpg:grpSpPr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61" y="0"/>
                            <a:ext cx="5972207" cy="487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Надпись 54"/>
                        <wps:cNvSpPr txBox="1"/>
                        <wps:spPr>
                          <a:xfrm>
                            <a:off x="0" y="4933950"/>
                            <a:ext cx="6120130" cy="3067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C9F60D" w14:textId="7745F99F" w:rsidR="00CF1059" w:rsidRPr="00556277" w:rsidRDefault="00CF1059" w:rsidP="00832634">
                              <w:pPr>
                                <w:pStyle w:val="ab"/>
                                <w:jc w:val="center"/>
                                <w:rPr>
                                  <w:b/>
                                  <w:noProof/>
                                </w:rPr>
                              </w:pPr>
                              <w:bookmarkStart w:id="49" w:name="_Ref38439927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020B9F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последовательностей</w:t>
                              </w:r>
                              <w:bookmarkEnd w:id="4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E12AA" id="Группа 55" o:spid="_x0000_s1039" style="position:absolute;left:0;text-align:left;margin-left:80.85pt;margin-top:123.55pt;width:481.9pt;height:412.65pt;z-index:251667456;mso-position-horizontal-relative:page" coordsize="61201,524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">
                <v:shape id="Рисунок 53" o:spid="_x0000_s1040" type="#_x0000_t75" style="position:absolute;left:739;width:59722;height:48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">
                  <v:imagedata r:id="rId26" o:title=""/>
                  <v:path arrowok="t"/>
                </v:shape>
                <v:shape id="Надпись 54" o:spid="_x0000_s1041" type="#_x0000_t202" style="position:absolute;top:49339;width:61201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14:paraId="18C9F60D" w14:textId="7745F99F" w:rsidR="00CF1059" w:rsidRPr="00556277" w:rsidRDefault="00CF1059" w:rsidP="00832634">
                        <w:pPr>
                          <w:pStyle w:val="ab"/>
                          <w:jc w:val="center"/>
                          <w:rPr>
                            <w:b/>
                            <w:noProof/>
                          </w:rPr>
                        </w:pPr>
                        <w:bookmarkStart w:id="50" w:name="_Ref38439927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020B9F"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последовательностей</w:t>
                        </w:r>
                        <w:bookmarkEnd w:id="50"/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  <w:r>
        <w:t xml:space="preserve"> Диаграмма последовательности о</w:t>
      </w:r>
      <w:r w:rsidRPr="004C7E34">
        <w:t xml:space="preserve">тображает взаимодействие объектов в динамике. </w:t>
      </w:r>
      <w:r>
        <w:t>Т.е.</w:t>
      </w:r>
      <w:r w:rsidRPr="004C7E34">
        <w:t xml:space="preserve"> диаграмма последовательностей отображает временные особенности передачи и приема сообщений объектами. </w:t>
      </w:r>
      <w:r>
        <w:t xml:space="preserve">На </w:t>
      </w:r>
      <w:r>
        <w:fldChar w:fldCharType="begin"/>
      </w:r>
      <w:r>
        <w:instrText xml:space="preserve"> REF _Ref38439927 \h  \* MERGEFORMAT </w:instrText>
      </w:r>
      <w:r>
        <w:fldChar w:fldCharType="separate"/>
      </w:r>
      <w:r w:rsidRPr="00F777F8">
        <w:rPr>
          <w:i/>
          <w:u w:val="single"/>
        </w:rPr>
        <w:t xml:space="preserve">рисунке - </w:t>
      </w:r>
      <w:r w:rsidR="00D32878">
        <w:rPr>
          <w:i/>
          <w:noProof/>
          <w:u w:val="single"/>
        </w:rPr>
        <w:t>10</w:t>
      </w:r>
      <w:r>
        <w:t xml:space="preserve"> </w:t>
      </w:r>
      <w:r>
        <w:fldChar w:fldCharType="end"/>
      </w:r>
      <w:r>
        <w:t>представлен пример диаграммы</w:t>
      </w:r>
      <w:r w:rsidR="00EA51C0">
        <w:rPr>
          <w:lang w:val="en-US"/>
        </w:rPr>
        <w:t>.</w:t>
      </w:r>
      <w:r>
        <w:br w:type="page"/>
      </w:r>
    </w:p>
    <w:p w14:paraId="465060EE" w14:textId="77777777" w:rsidR="00832634" w:rsidRPr="00FD2496" w:rsidRDefault="00832634" w:rsidP="00CF1059">
      <w:pPr>
        <w:pStyle w:val="10"/>
        <w:jc w:val="left"/>
        <w:outlineLvl w:val="0"/>
      </w:pPr>
      <w:bookmarkStart w:id="51" w:name="_Toc38442652"/>
      <w:bookmarkStart w:id="52" w:name="_Toc38710076"/>
      <w:r w:rsidRPr="00FD2496">
        <w:lastRenderedPageBreak/>
        <w:t>Диаграмма состояний</w:t>
      </w:r>
      <w:bookmarkEnd w:id="51"/>
      <w:bookmarkEnd w:id="52"/>
    </w:p>
    <w:p w14:paraId="14A360EE" w14:textId="17BF439E" w:rsidR="00832634" w:rsidRPr="00AA33EB" w:rsidRDefault="00832634" w:rsidP="00122087">
      <w:pPr>
        <w:pStyle w:val="ab"/>
      </w:pPr>
      <w:r>
        <w:rPr>
          <w:shd w:val="clear" w:color="auto" w:fill="FFFFFF"/>
        </w:rPr>
        <w:t xml:space="preserve">Диаграмма состояний показывает, как объект переходит из одного состояния в другое. На </w:t>
      </w:r>
      <w:r w:rsidRPr="00E33F79">
        <w:rPr>
          <w:i/>
          <w:u w:val="single"/>
          <w:shd w:val="clear" w:color="auto" w:fill="FFFFFF"/>
        </w:rPr>
        <w:fldChar w:fldCharType="begin"/>
      </w:r>
      <w:r w:rsidRPr="00E33F79">
        <w:rPr>
          <w:i/>
          <w:u w:val="single"/>
          <w:shd w:val="clear" w:color="auto" w:fill="FFFFFF"/>
        </w:rPr>
        <w:instrText xml:space="preserve"> REF _Ref38441256 \h  \* MERGEFORMAT </w:instrText>
      </w:r>
      <w:r w:rsidRPr="00E33F79">
        <w:rPr>
          <w:i/>
          <w:u w:val="single"/>
          <w:shd w:val="clear" w:color="auto" w:fill="FFFFFF"/>
        </w:rPr>
      </w:r>
      <w:r w:rsidRPr="00E33F79">
        <w:rPr>
          <w:i/>
          <w:u w:val="single"/>
          <w:shd w:val="clear" w:color="auto" w:fill="FFFFFF"/>
        </w:rPr>
        <w:fldChar w:fldCharType="separate"/>
      </w:r>
      <w:r w:rsidRPr="00E33F79">
        <w:rPr>
          <w:i/>
          <w:u w:val="single"/>
        </w:rPr>
        <w:t xml:space="preserve">рисунке -  </w:t>
      </w:r>
      <w:r w:rsidR="00D32878">
        <w:rPr>
          <w:i/>
          <w:noProof/>
          <w:u w:val="single"/>
        </w:rPr>
        <w:t>11</w:t>
      </w:r>
      <w:r w:rsidRPr="00E33F79">
        <w:rPr>
          <w:i/>
          <w:u w:val="single"/>
        </w:rPr>
        <w:t xml:space="preserve"> </w:t>
      </w:r>
      <w:r w:rsidRPr="00E33F79">
        <w:rPr>
          <w:i/>
          <w:u w:val="single"/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показано изменение состояний </w:t>
      </w:r>
      <w:r w:rsidR="00542691">
        <w:rPr>
          <w:shd w:val="clear" w:color="auto" w:fill="FFFFFF"/>
        </w:rPr>
        <w:t>записи на услуги</w:t>
      </w:r>
      <w:r>
        <w:rPr>
          <w:shd w:val="clear" w:color="auto" w:fill="FFFFFF"/>
        </w:rPr>
        <w:t>.</w:t>
      </w:r>
    </w:p>
    <w:p w14:paraId="5ACA5576" w14:textId="119A75F7" w:rsidR="00832634" w:rsidRPr="008578E3" w:rsidRDefault="00542691" w:rsidP="00122087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484A7D8" wp14:editId="066A7319">
                <wp:simplePos x="0" y="0"/>
                <wp:positionH relativeFrom="margin">
                  <wp:posOffset>3810</wp:posOffset>
                </wp:positionH>
                <wp:positionV relativeFrom="paragraph">
                  <wp:posOffset>186690</wp:posOffset>
                </wp:positionV>
                <wp:extent cx="6004560" cy="2557780"/>
                <wp:effectExtent l="0" t="0" r="2540" b="0"/>
                <wp:wrapTopAndBottom/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4560" cy="2557780"/>
                          <a:chOff x="0" y="1649347"/>
                          <a:chExt cx="3247390" cy="3017268"/>
                        </a:xfrm>
                      </wpg:grpSpPr>
                      <pic:pic xmlns:pic="http://schemas.openxmlformats.org/drawingml/2006/picture">
                        <pic:nvPicPr>
                          <pic:cNvPr id="58" name="Рисунок 58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49347"/>
                            <a:ext cx="3247390" cy="1356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Надпись 59"/>
                        <wps:cNvSpPr txBox="1"/>
                        <wps:spPr>
                          <a:xfrm>
                            <a:off x="0" y="4053205"/>
                            <a:ext cx="3247390" cy="6134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0BA3BB" w14:textId="1FF3A954" w:rsidR="00CF1059" w:rsidRPr="00584F2C" w:rsidRDefault="00CF1059" w:rsidP="00832634">
                              <w:pPr>
                                <w:pStyle w:val="ab"/>
                                <w:jc w:val="center"/>
                                <w:rPr>
                                  <w:b/>
                                  <w:noProof/>
                                </w:rPr>
                              </w:pPr>
                              <w:bookmarkStart w:id="53" w:name="_Ref38441256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020B9F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состояний. </w:t>
                              </w:r>
                              <w:bookmarkEnd w:id="53"/>
                              <w:r>
                                <w:t>Запись на услугу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84A7D8" id="Группа 60" o:spid="_x0000_s1042" style="position:absolute;margin-left:.3pt;margin-top:14.7pt;width:472.8pt;height:201.4pt;z-index:251669504;mso-position-horizontal-relative:margin;mso-width-relative:margin;mso-height-relative:margin" coordorigin=",16493" coordsize="32473,301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">
                <v:shape id="Рисунок 58" o:spid="_x0000_s1043" type="#_x0000_t75" style="position:absolute;top:16493;width:32473;height:13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">
                  <v:imagedata r:id="rId28" o:title=""/>
                  <v:path arrowok="t"/>
                </v:shape>
                <v:shape id="Надпись 59" o:spid="_x0000_s1044" type="#_x0000_t202" style="position:absolute;top:40532;width:32473;height:6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QDxQAAANsAAAAPAAAAZHJzL2Rvd25yZXYueG1sRI9Pa8JA&#10;FMTvBb/D8oReim4aqN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CecsQDxQAAANsAAAAP&#10;AAAAAAAAAAAAAAAAAAcCAABkcnMvZG93bnJldi54bWxQSwUGAAAAAAMAAwC3AAAA+QIAAAAA&#10;" stroked="f">
                  <v:textbox inset="0,0,0,0">
                    <w:txbxContent>
                      <w:p w14:paraId="1F0BA3BB" w14:textId="1FF3A954" w:rsidR="00CF1059" w:rsidRPr="00584F2C" w:rsidRDefault="00CF1059" w:rsidP="00832634">
                        <w:pPr>
                          <w:pStyle w:val="ab"/>
                          <w:jc w:val="center"/>
                          <w:rPr>
                            <w:b/>
                            <w:noProof/>
                          </w:rPr>
                        </w:pPr>
                        <w:bookmarkStart w:id="54" w:name="_Ref38441256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020B9F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состояний. </w:t>
                        </w:r>
                        <w:bookmarkEnd w:id="54"/>
                        <w:r>
                          <w:t>Запись на услугу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32634">
        <w:br w:type="page"/>
      </w:r>
    </w:p>
    <w:p w14:paraId="1F3D8941" w14:textId="77777777" w:rsidR="00832634" w:rsidRPr="00FD2496" w:rsidRDefault="00832634" w:rsidP="00CF1059">
      <w:pPr>
        <w:pStyle w:val="10"/>
        <w:outlineLvl w:val="0"/>
      </w:pPr>
      <w:r w:rsidRPr="00FD2496">
        <w:lastRenderedPageBreak/>
        <w:t xml:space="preserve"> </w:t>
      </w:r>
      <w:bookmarkStart w:id="55" w:name="_Toc38442653"/>
      <w:bookmarkStart w:id="56" w:name="_Toc38710077"/>
      <w:r w:rsidRPr="00FD2496">
        <w:t>Диаграмма активностей</w:t>
      </w:r>
      <w:bookmarkEnd w:id="55"/>
      <w:bookmarkEnd w:id="56"/>
    </w:p>
    <w:p w14:paraId="16C73FFB" w14:textId="77777777" w:rsidR="00832634" w:rsidRDefault="00832634" w:rsidP="00122087">
      <w:pPr>
        <w:pStyle w:val="ab"/>
      </w:pPr>
      <w:r>
        <w:t>М</w:t>
      </w:r>
      <w:r w:rsidRPr="00903A73">
        <w:t>оделируя поведение проектируемой системы, часто</w:t>
      </w:r>
      <w:r>
        <w:t xml:space="preserve"> недостаточно изобразить последовательности</w:t>
      </w:r>
      <w:r w:rsidRPr="00903A73">
        <w:t>, а нужно также раскрыть детали алгоритмической реализации операций</w:t>
      </w:r>
      <w:r>
        <w:t>.</w:t>
      </w:r>
    </w:p>
    <w:p w14:paraId="74EE50F4" w14:textId="538D5F2A" w:rsidR="00832634" w:rsidRPr="00903A73" w:rsidRDefault="00832634" w:rsidP="00122087">
      <w:pPr>
        <w:pStyle w:val="ab"/>
      </w:pPr>
      <w:r>
        <w:t xml:space="preserve">Диаграммы активностей </w:t>
      </w:r>
      <w:r w:rsidR="00D32878">
        <w:t>представлена</w:t>
      </w:r>
      <w:r>
        <w:t xml:space="preserve"> на  </w:t>
      </w:r>
      <w:r w:rsidRPr="00903A73">
        <w:rPr>
          <w:i/>
          <w:u w:val="single"/>
        </w:rPr>
        <w:fldChar w:fldCharType="begin"/>
      </w:r>
      <w:r w:rsidRPr="00903A73">
        <w:rPr>
          <w:i/>
          <w:u w:val="single"/>
        </w:rPr>
        <w:instrText xml:space="preserve"> REF _Ref38442017 \h </w:instrText>
      </w:r>
      <w:r>
        <w:rPr>
          <w:i/>
          <w:u w:val="single"/>
        </w:rPr>
        <w:instrText xml:space="preserve"> \* MERGEFORMAT </w:instrText>
      </w:r>
      <w:r w:rsidRPr="00903A73">
        <w:rPr>
          <w:i/>
          <w:u w:val="single"/>
        </w:rPr>
      </w:r>
      <w:r w:rsidRPr="00903A73">
        <w:rPr>
          <w:i/>
          <w:u w:val="single"/>
        </w:rPr>
        <w:fldChar w:fldCharType="separate"/>
      </w:r>
      <w:r w:rsidRPr="00903A73">
        <w:rPr>
          <w:i/>
          <w:u w:val="single"/>
        </w:rPr>
        <w:t xml:space="preserve">рисунке -  </w:t>
      </w:r>
      <w:r w:rsidRPr="00903A73">
        <w:rPr>
          <w:i/>
          <w:noProof/>
          <w:u w:val="single"/>
        </w:rPr>
        <w:t>1</w:t>
      </w:r>
      <w:r w:rsidR="00D32878">
        <w:rPr>
          <w:i/>
          <w:noProof/>
          <w:u w:val="single"/>
        </w:rPr>
        <w:t>2</w:t>
      </w:r>
      <w:r w:rsidRPr="00903A73">
        <w:rPr>
          <w:i/>
          <w:u w:val="single"/>
        </w:rPr>
        <w:fldChar w:fldCharType="end"/>
      </w:r>
      <w:r>
        <w:t xml:space="preserve"> </w:t>
      </w:r>
    </w:p>
    <w:p w14:paraId="75A4997F" w14:textId="77777777" w:rsidR="00832634" w:rsidRDefault="00832634" w:rsidP="00122087"/>
    <w:p w14:paraId="46A19CE4" w14:textId="77777777" w:rsidR="00832634" w:rsidRDefault="00832634" w:rsidP="00122087"/>
    <w:p w14:paraId="410CA521" w14:textId="77777777" w:rsidR="00832634" w:rsidRDefault="00832634" w:rsidP="00122087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C7D55A8" wp14:editId="7D8E57AB">
                <wp:simplePos x="0" y="0"/>
                <wp:positionH relativeFrom="page">
                  <wp:align>center</wp:align>
                </wp:positionH>
                <wp:positionV relativeFrom="paragraph">
                  <wp:posOffset>9496</wp:posOffset>
                </wp:positionV>
                <wp:extent cx="4162425" cy="6399530"/>
                <wp:effectExtent l="0" t="0" r="9525" b="1270"/>
                <wp:wrapThrough wrapText="bothSides">
                  <wp:wrapPolygon edited="0">
                    <wp:start x="692" y="0"/>
                    <wp:lineTo x="692" y="18518"/>
                    <wp:lineTo x="0" y="19547"/>
                    <wp:lineTo x="0" y="21540"/>
                    <wp:lineTo x="21551" y="21540"/>
                    <wp:lineTo x="21551" y="19547"/>
                    <wp:lineTo x="20859" y="18518"/>
                    <wp:lineTo x="20859" y="0"/>
                    <wp:lineTo x="692" y="0"/>
                  </wp:wrapPolygon>
                </wp:wrapThrough>
                <wp:docPr id="68" name="Группа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2425" cy="6399530"/>
                          <a:chOff x="0" y="0"/>
                          <a:chExt cx="4162425" cy="6399530"/>
                        </a:xfrm>
                      </wpg:grpSpPr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497" y="0"/>
                            <a:ext cx="3821430" cy="573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Надпись 66"/>
                        <wps:cNvSpPr txBox="1"/>
                        <wps:spPr>
                          <a:xfrm>
                            <a:off x="0" y="5786120"/>
                            <a:ext cx="4162425" cy="6134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090C6F" w14:textId="5A200E8F" w:rsidR="00CF1059" w:rsidRPr="00A14204" w:rsidRDefault="00CF1059" w:rsidP="00832634">
                              <w:pPr>
                                <w:pStyle w:val="ab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bookmarkStart w:id="57" w:name="_Ref38442017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020B9F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активностей. Проверка </w:t>
                              </w:r>
                              <w:bookmarkEnd w:id="57"/>
                              <w:r>
                                <w:t>услуги и запись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D55A8" id="Группа 68" o:spid="_x0000_s1045" style="position:absolute;margin-left:0;margin-top:.75pt;width:327.75pt;height:503.9pt;z-index:251671552;mso-position-horizontal:center;mso-position-horizontal-relative:page" coordsize="41624,639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">
                <v:shape id="Рисунок 42" o:spid="_x0000_s1046" type="#_x0000_t75" style="position:absolute;left:1704;width:38215;height:57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">
                  <v:imagedata r:id="rId30" o:title=""/>
                  <v:path arrowok="t"/>
                </v:shape>
                <v:shape id="Надпись 66" o:spid="_x0000_s1047" type="#_x0000_t202" style="position:absolute;top:57861;width:41624;height:6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tVUxQAAANs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" stroked="f">
                  <v:textbox style="mso-fit-shape-to-text:t" inset="0,0,0,0">
                    <w:txbxContent>
                      <w:p w14:paraId="57090C6F" w14:textId="5A200E8F" w:rsidR="00CF1059" w:rsidRPr="00A14204" w:rsidRDefault="00CF1059" w:rsidP="00832634">
                        <w:pPr>
                          <w:pStyle w:val="ab"/>
                          <w:jc w:val="center"/>
                          <w:rPr>
                            <w:noProof/>
                            <w:sz w:val="24"/>
                          </w:rPr>
                        </w:pPr>
                        <w:bookmarkStart w:id="58" w:name="_Ref38442017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020B9F"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активностей. Проверка </w:t>
                        </w:r>
                        <w:bookmarkEnd w:id="58"/>
                        <w:r>
                          <w:t>услуги и запись</w:t>
                        </w: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</w:p>
    <w:p w14:paraId="1D27B5B6" w14:textId="77777777" w:rsidR="00832634" w:rsidRDefault="00832634" w:rsidP="00122087"/>
    <w:p w14:paraId="1772CEFA" w14:textId="77777777" w:rsidR="00832634" w:rsidRDefault="00832634" w:rsidP="00122087"/>
    <w:p w14:paraId="2A7B07B7" w14:textId="77777777" w:rsidR="00832634" w:rsidRDefault="00832634" w:rsidP="00122087"/>
    <w:p w14:paraId="4CE3C87A" w14:textId="77777777" w:rsidR="00832634" w:rsidRDefault="00832634" w:rsidP="00122087"/>
    <w:p w14:paraId="598ED7B8" w14:textId="77777777" w:rsidR="00832634" w:rsidRDefault="00832634" w:rsidP="00122087"/>
    <w:p w14:paraId="57F6A128" w14:textId="77777777" w:rsidR="00832634" w:rsidRDefault="00832634" w:rsidP="00122087"/>
    <w:p w14:paraId="2B916A47" w14:textId="77777777" w:rsidR="00832634" w:rsidRDefault="00832634" w:rsidP="00122087"/>
    <w:p w14:paraId="04A6EB1B" w14:textId="77777777" w:rsidR="00832634" w:rsidRDefault="00832634" w:rsidP="00122087"/>
    <w:p w14:paraId="12961EF6" w14:textId="77777777" w:rsidR="00832634" w:rsidRDefault="00832634" w:rsidP="00122087"/>
    <w:p w14:paraId="242E8708" w14:textId="77777777" w:rsidR="00832634" w:rsidRDefault="00832634" w:rsidP="00122087"/>
    <w:p w14:paraId="27FEF235" w14:textId="77777777" w:rsidR="00832634" w:rsidRDefault="00832634" w:rsidP="00122087"/>
    <w:p w14:paraId="7A9EACD9" w14:textId="77777777" w:rsidR="00832634" w:rsidRDefault="00832634" w:rsidP="00122087"/>
    <w:p w14:paraId="3459F99E" w14:textId="77777777" w:rsidR="00832634" w:rsidRDefault="00832634" w:rsidP="00122087"/>
    <w:p w14:paraId="7AC9F4BE" w14:textId="77777777" w:rsidR="00832634" w:rsidRDefault="00832634" w:rsidP="00122087"/>
    <w:p w14:paraId="30BF0EC4" w14:textId="77777777" w:rsidR="00832634" w:rsidRDefault="00832634" w:rsidP="00122087"/>
    <w:p w14:paraId="2CA644DA" w14:textId="77777777" w:rsidR="00832634" w:rsidRDefault="00832634" w:rsidP="00122087"/>
    <w:p w14:paraId="01AC3C43" w14:textId="77777777" w:rsidR="00832634" w:rsidRDefault="00832634" w:rsidP="00122087"/>
    <w:p w14:paraId="47907A61" w14:textId="77777777" w:rsidR="00832634" w:rsidRDefault="00832634" w:rsidP="00122087"/>
    <w:p w14:paraId="0CB3C33F" w14:textId="77777777" w:rsidR="00832634" w:rsidRDefault="00832634" w:rsidP="00122087"/>
    <w:p w14:paraId="6755F07F" w14:textId="77777777" w:rsidR="00832634" w:rsidRDefault="00832634" w:rsidP="00122087"/>
    <w:p w14:paraId="772B9A59" w14:textId="571AC738" w:rsidR="00832634" w:rsidRDefault="00832634" w:rsidP="00122087">
      <w:pPr>
        <w:rPr>
          <w:rFonts w:eastAsiaTheme="majorEastAsia" w:cstheme="majorBidi"/>
          <w:b/>
          <w:sz w:val="28"/>
          <w:szCs w:val="32"/>
        </w:rPr>
      </w:pPr>
    </w:p>
    <w:p w14:paraId="3959A2A9" w14:textId="3EC1F5C7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31FE989A" w14:textId="0F312676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6B9D4086" w14:textId="0AC155B6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3601D280" w14:textId="7EF558DB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255EBA07" w14:textId="3E136ABF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09F2F0D0" w14:textId="480D23B8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3B20209D" w14:textId="5A8FE78C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DB2CEC2" w14:textId="2FB2CDB5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798A5B70" w14:textId="4BE2CADA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68CEE14" w14:textId="779649C8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B9979A9" w14:textId="29DD39EA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2703809B" w14:textId="4C696F6F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03E4C6DA" w14:textId="7AAD3E48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633B4CFC" w14:textId="7505510F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6803B3C5" w14:textId="5FC2859D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448CC86D" w14:textId="67F1E91E" w:rsidR="006B6C06" w:rsidRDefault="006B6C06" w:rsidP="00122087">
      <w:pPr>
        <w:rPr>
          <w:rFonts w:eastAsiaTheme="majorEastAsia" w:cstheme="majorBidi"/>
          <w:b/>
          <w:sz w:val="28"/>
          <w:szCs w:val="32"/>
        </w:rPr>
      </w:pPr>
    </w:p>
    <w:p w14:paraId="468916D7" w14:textId="77777777" w:rsidR="006B6C06" w:rsidRDefault="006B6C06" w:rsidP="00122087">
      <w:pPr>
        <w:rPr>
          <w:rFonts w:eastAsiaTheme="majorEastAsia" w:cstheme="majorBidi"/>
          <w:b/>
          <w:sz w:val="28"/>
          <w:szCs w:val="32"/>
        </w:rPr>
      </w:pPr>
    </w:p>
    <w:p w14:paraId="36EE725A" w14:textId="77777777" w:rsidR="00966058" w:rsidRPr="00F4649A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ECD3487" w14:textId="77777777" w:rsidR="00832634" w:rsidRPr="00FD2496" w:rsidRDefault="00832634" w:rsidP="00CF1059">
      <w:pPr>
        <w:pStyle w:val="10"/>
        <w:outlineLvl w:val="0"/>
      </w:pPr>
      <w:bookmarkStart w:id="59" w:name="_Toc38442654"/>
      <w:bookmarkStart w:id="60" w:name="_Toc38710078"/>
      <w:r w:rsidRPr="00FD2496">
        <w:t>Диаграмма развертывания</w:t>
      </w:r>
      <w:bookmarkEnd w:id="59"/>
      <w:bookmarkEnd w:id="60"/>
    </w:p>
    <w:p w14:paraId="16C36972" w14:textId="324EC7F1" w:rsidR="00832634" w:rsidRDefault="00832634" w:rsidP="00122087">
      <w:pPr>
        <w:rPr>
          <w:sz w:val="28"/>
          <w:szCs w:val="28"/>
        </w:rPr>
      </w:pPr>
      <w:r w:rsidRPr="00D3287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978BEF9" wp14:editId="4BD825FC">
                <wp:simplePos x="0" y="0"/>
                <wp:positionH relativeFrom="page">
                  <wp:align>center</wp:align>
                </wp:positionH>
                <wp:positionV relativeFrom="paragraph">
                  <wp:posOffset>1449070</wp:posOffset>
                </wp:positionV>
                <wp:extent cx="6120130" cy="6513830"/>
                <wp:effectExtent l="0" t="0" r="1270" b="1270"/>
                <wp:wrapThrough wrapText="bothSides">
                  <wp:wrapPolygon edited="0">
                    <wp:start x="7530" y="0"/>
                    <wp:lineTo x="7530" y="19372"/>
                    <wp:lineTo x="8427" y="19541"/>
                    <wp:lineTo x="0" y="19667"/>
                    <wp:lineTo x="0" y="21562"/>
                    <wp:lineTo x="21560" y="21562"/>
                    <wp:lineTo x="21560" y="19667"/>
                    <wp:lineTo x="12505" y="19541"/>
                    <wp:lineTo x="13312" y="19330"/>
                    <wp:lineTo x="13267" y="0"/>
                    <wp:lineTo x="7530" y="0"/>
                  </wp:wrapPolygon>
                </wp:wrapThrough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6513921"/>
                          <a:chOff x="0" y="0"/>
                          <a:chExt cx="6120130" cy="3379470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572" y="0"/>
                            <a:ext cx="1587296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0" y="3084195"/>
                            <a:ext cx="6120130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0D681C" w14:textId="3E4112F2" w:rsidR="00CF1059" w:rsidRPr="00160E65" w:rsidRDefault="00CF1059" w:rsidP="00832634">
                              <w:pPr>
                                <w:pStyle w:val="ab"/>
                                <w:jc w:val="center"/>
                                <w:rPr>
                                  <w:b/>
                                  <w:noProof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020B9F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развертывания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78BEF9" id="Группа 77" o:spid="_x0000_s1048" style="position:absolute;margin-left:0;margin-top:114.1pt;width:481.9pt;height:512.9pt;z-index:251673600;mso-position-horizontal:center;mso-position-horizontal-relative:page;mso-height-relative:margin" coordsize="61201,337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">
                <v:shape id="Рисунок 75" o:spid="_x0000_s1049" type="#_x0000_t75" style="position:absolute;left:21645;width:15873;height:30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">
                  <v:imagedata r:id="rId32" o:title=""/>
                  <v:path arrowok="t"/>
                </v:shape>
                <v:shape id="Надпись 76" o:spid="_x0000_s1050" type="#_x0000_t202" style="position:absolute;top:30841;width:6120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2C0D681C" w14:textId="3E4112F2" w:rsidR="00CF1059" w:rsidRPr="00160E65" w:rsidRDefault="00CF1059" w:rsidP="00832634">
                        <w:pPr>
                          <w:pStyle w:val="ab"/>
                          <w:jc w:val="center"/>
                          <w:rPr>
                            <w:b/>
                            <w:noProof/>
                          </w:rPr>
                        </w:pPr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020B9F">
                          <w:rPr>
                            <w:noProof/>
                          </w:rPr>
                          <w:t>13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развертывания</w:t>
                        </w: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  <w:r w:rsidRPr="00D32878">
        <w:rPr>
          <w:sz w:val="28"/>
          <w:szCs w:val="28"/>
        </w:rPr>
        <w:t>Диаграмма развертывания должна показывать,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 w:rsidR="00D32878">
        <w:rPr>
          <w:sz w:val="28"/>
          <w:szCs w:val="28"/>
        </w:rPr>
        <w:t xml:space="preserve"> с другом</w:t>
      </w:r>
    </w:p>
    <w:p w14:paraId="1359313C" w14:textId="50577FDE" w:rsidR="006B6C06" w:rsidRDefault="006B6C06" w:rsidP="00122087">
      <w:pPr>
        <w:rPr>
          <w:sz w:val="28"/>
          <w:szCs w:val="28"/>
        </w:rPr>
      </w:pPr>
    </w:p>
    <w:p w14:paraId="47D13832" w14:textId="4065BA1E" w:rsidR="0032704C" w:rsidRDefault="0032704C" w:rsidP="00122087">
      <w:pPr>
        <w:rPr>
          <w:sz w:val="28"/>
          <w:szCs w:val="28"/>
        </w:rPr>
      </w:pPr>
    </w:p>
    <w:p w14:paraId="19A1F694" w14:textId="757D51E5" w:rsidR="0032704C" w:rsidRDefault="0032704C" w:rsidP="00122087">
      <w:pPr>
        <w:rPr>
          <w:sz w:val="28"/>
          <w:szCs w:val="28"/>
        </w:rPr>
      </w:pPr>
    </w:p>
    <w:p w14:paraId="63BBBEFE" w14:textId="349AF968" w:rsidR="0032704C" w:rsidRDefault="0032704C" w:rsidP="00122087">
      <w:pPr>
        <w:rPr>
          <w:sz w:val="28"/>
          <w:szCs w:val="28"/>
        </w:rPr>
      </w:pPr>
    </w:p>
    <w:p w14:paraId="385ECA2C" w14:textId="277EC716" w:rsidR="0032704C" w:rsidRDefault="0032704C" w:rsidP="00122087">
      <w:pPr>
        <w:rPr>
          <w:sz w:val="28"/>
          <w:szCs w:val="28"/>
        </w:rPr>
      </w:pPr>
    </w:p>
    <w:p w14:paraId="45A86D4F" w14:textId="69765320" w:rsidR="0032704C" w:rsidRDefault="0032704C" w:rsidP="00122087">
      <w:pPr>
        <w:rPr>
          <w:sz w:val="28"/>
          <w:szCs w:val="28"/>
        </w:rPr>
      </w:pPr>
    </w:p>
    <w:p w14:paraId="7B5FF43F" w14:textId="2B2A1E3B" w:rsidR="0032704C" w:rsidRDefault="0032704C" w:rsidP="00122087">
      <w:pPr>
        <w:rPr>
          <w:sz w:val="28"/>
          <w:szCs w:val="28"/>
        </w:rPr>
      </w:pPr>
    </w:p>
    <w:p w14:paraId="09D69554" w14:textId="082B6D78" w:rsidR="0032704C" w:rsidRDefault="0032704C" w:rsidP="00122087">
      <w:pPr>
        <w:rPr>
          <w:sz w:val="28"/>
          <w:szCs w:val="28"/>
        </w:rPr>
      </w:pPr>
    </w:p>
    <w:p w14:paraId="05133FAE" w14:textId="4E7EBAB2" w:rsidR="0032704C" w:rsidRDefault="0032704C" w:rsidP="00122087">
      <w:pPr>
        <w:rPr>
          <w:sz w:val="28"/>
          <w:szCs w:val="28"/>
        </w:rPr>
      </w:pPr>
    </w:p>
    <w:p w14:paraId="6ECD1940" w14:textId="4D4E9D3E" w:rsidR="0032704C" w:rsidRDefault="0032704C" w:rsidP="00122087">
      <w:pPr>
        <w:rPr>
          <w:sz w:val="28"/>
          <w:szCs w:val="28"/>
        </w:rPr>
      </w:pPr>
    </w:p>
    <w:p w14:paraId="5BF32A10" w14:textId="1AA1A026" w:rsidR="0032704C" w:rsidRDefault="0032704C" w:rsidP="00122087">
      <w:pPr>
        <w:rPr>
          <w:sz w:val="28"/>
          <w:szCs w:val="28"/>
        </w:rPr>
      </w:pPr>
    </w:p>
    <w:p w14:paraId="4589A0B4" w14:textId="4BE6FD7F" w:rsidR="0032704C" w:rsidRDefault="0032704C" w:rsidP="00122087">
      <w:pPr>
        <w:rPr>
          <w:sz w:val="28"/>
          <w:szCs w:val="28"/>
        </w:rPr>
      </w:pPr>
    </w:p>
    <w:p w14:paraId="7797BE62" w14:textId="136FC039" w:rsidR="0032704C" w:rsidRDefault="0032704C" w:rsidP="00122087">
      <w:pPr>
        <w:rPr>
          <w:sz w:val="28"/>
          <w:szCs w:val="28"/>
        </w:rPr>
      </w:pPr>
    </w:p>
    <w:p w14:paraId="412DFFAE" w14:textId="1CB6A029" w:rsidR="0032704C" w:rsidRDefault="0032704C" w:rsidP="00122087">
      <w:pPr>
        <w:rPr>
          <w:sz w:val="28"/>
          <w:szCs w:val="28"/>
        </w:rPr>
      </w:pPr>
    </w:p>
    <w:p w14:paraId="252B1897" w14:textId="015B2E94" w:rsidR="0032704C" w:rsidRDefault="0032704C" w:rsidP="00122087">
      <w:pPr>
        <w:rPr>
          <w:sz w:val="28"/>
          <w:szCs w:val="28"/>
        </w:rPr>
      </w:pPr>
    </w:p>
    <w:p w14:paraId="22168F73" w14:textId="568A04A5" w:rsidR="0032704C" w:rsidRDefault="0032704C" w:rsidP="00122087">
      <w:pPr>
        <w:rPr>
          <w:sz w:val="28"/>
          <w:szCs w:val="28"/>
        </w:rPr>
      </w:pPr>
    </w:p>
    <w:p w14:paraId="07E1196E" w14:textId="619946E8" w:rsidR="0032704C" w:rsidRDefault="0032704C" w:rsidP="00122087">
      <w:pPr>
        <w:rPr>
          <w:sz w:val="28"/>
          <w:szCs w:val="28"/>
        </w:rPr>
      </w:pPr>
    </w:p>
    <w:p w14:paraId="50422A17" w14:textId="15559F35" w:rsidR="0032704C" w:rsidRDefault="0032704C" w:rsidP="00122087">
      <w:pPr>
        <w:rPr>
          <w:sz w:val="28"/>
          <w:szCs w:val="28"/>
        </w:rPr>
      </w:pPr>
    </w:p>
    <w:p w14:paraId="10C9687B" w14:textId="19BA0151" w:rsidR="0032704C" w:rsidRDefault="0032704C" w:rsidP="00122087">
      <w:pPr>
        <w:rPr>
          <w:sz w:val="28"/>
          <w:szCs w:val="28"/>
        </w:rPr>
      </w:pPr>
    </w:p>
    <w:p w14:paraId="0FD1309C" w14:textId="67427C47" w:rsidR="0032704C" w:rsidRDefault="0032704C" w:rsidP="00122087">
      <w:pPr>
        <w:rPr>
          <w:sz w:val="28"/>
          <w:szCs w:val="28"/>
        </w:rPr>
      </w:pPr>
    </w:p>
    <w:p w14:paraId="7CA6A50D" w14:textId="2016EE31" w:rsidR="0032704C" w:rsidRDefault="0032704C" w:rsidP="00122087">
      <w:pPr>
        <w:rPr>
          <w:sz w:val="28"/>
          <w:szCs w:val="28"/>
        </w:rPr>
      </w:pPr>
    </w:p>
    <w:p w14:paraId="2ABC9B0E" w14:textId="209525FB" w:rsidR="0032704C" w:rsidRDefault="0032704C" w:rsidP="00122087">
      <w:pPr>
        <w:rPr>
          <w:sz w:val="28"/>
          <w:szCs w:val="28"/>
        </w:rPr>
      </w:pPr>
    </w:p>
    <w:p w14:paraId="14DEC303" w14:textId="40EBFFBD" w:rsidR="0032704C" w:rsidRDefault="0032704C" w:rsidP="00122087">
      <w:pPr>
        <w:rPr>
          <w:sz w:val="28"/>
          <w:szCs w:val="28"/>
        </w:rPr>
      </w:pPr>
    </w:p>
    <w:p w14:paraId="38BED199" w14:textId="0B7BAF8E" w:rsidR="0032704C" w:rsidRDefault="0032704C" w:rsidP="00122087">
      <w:pPr>
        <w:rPr>
          <w:sz w:val="28"/>
          <w:szCs w:val="28"/>
        </w:rPr>
      </w:pPr>
    </w:p>
    <w:p w14:paraId="230A8D51" w14:textId="66DC0EC7" w:rsidR="0032704C" w:rsidRDefault="0032704C" w:rsidP="00122087">
      <w:pPr>
        <w:rPr>
          <w:sz w:val="28"/>
          <w:szCs w:val="28"/>
        </w:rPr>
      </w:pPr>
    </w:p>
    <w:p w14:paraId="232FC488" w14:textId="7A935FE2" w:rsidR="0032704C" w:rsidRDefault="0032704C" w:rsidP="00122087">
      <w:pPr>
        <w:rPr>
          <w:sz w:val="28"/>
          <w:szCs w:val="28"/>
        </w:rPr>
      </w:pPr>
    </w:p>
    <w:p w14:paraId="02D25013" w14:textId="59569CD4" w:rsidR="0032704C" w:rsidRDefault="0032704C" w:rsidP="00122087">
      <w:pPr>
        <w:rPr>
          <w:sz w:val="28"/>
          <w:szCs w:val="28"/>
        </w:rPr>
      </w:pPr>
    </w:p>
    <w:p w14:paraId="6ACB4622" w14:textId="134E8462" w:rsidR="0032704C" w:rsidRDefault="0032704C" w:rsidP="00122087">
      <w:pPr>
        <w:rPr>
          <w:sz w:val="28"/>
          <w:szCs w:val="28"/>
        </w:rPr>
      </w:pPr>
    </w:p>
    <w:p w14:paraId="46396B28" w14:textId="23D0C948" w:rsidR="0032704C" w:rsidRDefault="0032704C" w:rsidP="00122087">
      <w:pPr>
        <w:rPr>
          <w:sz w:val="28"/>
          <w:szCs w:val="28"/>
        </w:rPr>
      </w:pPr>
    </w:p>
    <w:p w14:paraId="1BC68A47" w14:textId="2AB38555" w:rsidR="0032704C" w:rsidRDefault="0032704C" w:rsidP="00122087">
      <w:pPr>
        <w:rPr>
          <w:sz w:val="28"/>
          <w:szCs w:val="28"/>
        </w:rPr>
      </w:pPr>
    </w:p>
    <w:p w14:paraId="440EE8EB" w14:textId="0B0A4D73" w:rsidR="0032704C" w:rsidRDefault="0032704C" w:rsidP="00122087">
      <w:pPr>
        <w:rPr>
          <w:sz w:val="28"/>
          <w:szCs w:val="28"/>
        </w:rPr>
      </w:pPr>
    </w:p>
    <w:p w14:paraId="2549F298" w14:textId="20EC8571" w:rsidR="0032704C" w:rsidRDefault="0032704C" w:rsidP="00122087">
      <w:pPr>
        <w:rPr>
          <w:sz w:val="28"/>
          <w:szCs w:val="28"/>
        </w:rPr>
      </w:pPr>
    </w:p>
    <w:p w14:paraId="2CC7F9D2" w14:textId="0EC7C8DB" w:rsidR="0032704C" w:rsidRDefault="0032704C" w:rsidP="00122087">
      <w:pPr>
        <w:rPr>
          <w:sz w:val="28"/>
          <w:szCs w:val="28"/>
        </w:rPr>
      </w:pPr>
    </w:p>
    <w:p w14:paraId="21712BB0" w14:textId="0DA5C646" w:rsidR="0032704C" w:rsidRDefault="0032704C" w:rsidP="00122087">
      <w:pPr>
        <w:rPr>
          <w:sz w:val="28"/>
          <w:szCs w:val="28"/>
        </w:rPr>
      </w:pPr>
    </w:p>
    <w:p w14:paraId="2BB41BE9" w14:textId="379F8121" w:rsidR="0032704C" w:rsidRDefault="0032704C" w:rsidP="00122087">
      <w:pPr>
        <w:rPr>
          <w:sz w:val="28"/>
          <w:szCs w:val="28"/>
        </w:rPr>
      </w:pPr>
    </w:p>
    <w:p w14:paraId="7D298D66" w14:textId="3E228E05" w:rsidR="0032704C" w:rsidRDefault="0032704C" w:rsidP="00122087">
      <w:pPr>
        <w:rPr>
          <w:sz w:val="28"/>
          <w:szCs w:val="28"/>
        </w:rPr>
      </w:pPr>
    </w:p>
    <w:p w14:paraId="4EAF3B58" w14:textId="33847D88" w:rsidR="0032704C" w:rsidRDefault="0032704C" w:rsidP="00122087">
      <w:pPr>
        <w:rPr>
          <w:sz w:val="28"/>
          <w:szCs w:val="28"/>
        </w:rPr>
      </w:pPr>
    </w:p>
    <w:p w14:paraId="7CD086B8" w14:textId="7DD4C657" w:rsidR="0032704C" w:rsidRPr="0032704C" w:rsidRDefault="0032704C" w:rsidP="00020B9F">
      <w:pPr>
        <w:pStyle w:val="10"/>
        <w:jc w:val="left"/>
        <w:outlineLvl w:val="0"/>
      </w:pPr>
      <w:bookmarkStart w:id="61" w:name="_Toc38710079"/>
      <w:r w:rsidRPr="00020B9F">
        <w:t>Реализация</w:t>
      </w:r>
      <w:bookmarkEnd w:id="61"/>
    </w:p>
    <w:p w14:paraId="6C8A0C6A" w14:textId="0C246F65" w:rsidR="0032704C" w:rsidRDefault="00020B9F" w:rsidP="0012208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D237B3" wp14:editId="4F3B6D63">
                <wp:simplePos x="0" y="0"/>
                <wp:positionH relativeFrom="column">
                  <wp:posOffset>-882650</wp:posOffset>
                </wp:positionH>
                <wp:positionV relativeFrom="paragraph">
                  <wp:posOffset>4249420</wp:posOffset>
                </wp:positionV>
                <wp:extent cx="70942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39A95" w14:textId="105D4B21" w:rsidR="00020B9F" w:rsidRPr="00020B9F" w:rsidRDefault="00020B9F" w:rsidP="00020B9F">
                            <w:pPr>
                              <w:pStyle w:val="ad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14</w:t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Диаграмма общей архитектуры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237B3" id="Надпись 1" o:spid="_x0000_s1051" type="#_x0000_t202" style="position:absolute;margin-left:-69.5pt;margin-top:334.6pt;width:558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" stroked="f">
                <v:textbox style="mso-fit-shape-to-text:t" inset="0,0,0,0">
                  <w:txbxContent>
                    <w:p w14:paraId="2DB39A95" w14:textId="105D4B21" w:rsidR="00020B9F" w:rsidRPr="00020B9F" w:rsidRDefault="00020B9F" w:rsidP="00020B9F">
                      <w:pPr>
                        <w:pStyle w:val="ad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14</w:t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Диаграмма общей архитектуры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85920" w:rsidRPr="00D3287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FCDBB92" wp14:editId="780E776A">
                <wp:simplePos x="0" y="0"/>
                <wp:positionH relativeFrom="page">
                  <wp:posOffset>197485</wp:posOffset>
                </wp:positionH>
                <wp:positionV relativeFrom="paragraph">
                  <wp:posOffset>271145</wp:posOffset>
                </wp:positionV>
                <wp:extent cx="7094220" cy="3921125"/>
                <wp:effectExtent l="0" t="0" r="5080" b="3175"/>
                <wp:wrapThrough wrapText="bothSides">
                  <wp:wrapPolygon edited="0">
                    <wp:start x="0" y="0"/>
                    <wp:lineTo x="0" y="19659"/>
                    <wp:lineTo x="1469" y="20148"/>
                    <wp:lineTo x="1469" y="21548"/>
                    <wp:lineTo x="20223" y="21548"/>
                    <wp:lineTo x="20223" y="20148"/>
                    <wp:lineTo x="21577" y="19659"/>
                    <wp:lineTo x="21577" y="0"/>
                    <wp:lineTo x="0" y="0"/>
                  </wp:wrapPolygon>
                </wp:wrapThrough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4220" cy="3921125"/>
                          <a:chOff x="-514303" y="-937903"/>
                          <a:chExt cx="7094472" cy="4317373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14303" y="-937903"/>
                            <a:ext cx="7094472" cy="3933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3084195"/>
                            <a:ext cx="6120130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57EA21" w14:textId="0E82187F" w:rsidR="00785920" w:rsidRPr="00160E65" w:rsidRDefault="00785920" w:rsidP="00020B9F">
                              <w:pPr>
                                <w:pStyle w:val="ab"/>
                                <w:ind w:firstLine="0"/>
                                <w:rPr>
                                  <w:b/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CDBB92" id="Группа 2" o:spid="_x0000_s1052" style="position:absolute;margin-left:15.55pt;margin-top:21.35pt;width:558.6pt;height:308.75pt;z-index:251675648;mso-position-horizontal-relative:page;mso-width-relative:margin;mso-height-relative:margin" coordorigin="-5143,-9379" coordsize="70944,43173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">
                <v:shape id="Рисунок 3" o:spid="_x0000_s1053" type="#_x0000_t75" style="position:absolute;left:-5143;top:-9379;width:70944;height:3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">
                  <v:imagedata r:id="rId34" o:title=""/>
                  <v:path arrowok="t"/>
                </v:shape>
                <v:shape id="Надпись 6" o:spid="_x0000_s1054" type="#_x0000_t202" style="position:absolute;top:30841;width:6120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3D57EA21" w14:textId="0E82187F" w:rsidR="00785920" w:rsidRPr="00160E65" w:rsidRDefault="00785920" w:rsidP="00020B9F">
                        <w:pPr>
                          <w:pStyle w:val="ab"/>
                          <w:ind w:firstLine="0"/>
                          <w:rPr>
                            <w:b/>
                            <w:noProof/>
                          </w:rPr>
                        </w:pP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</w:p>
    <w:p w14:paraId="04BF6869" w14:textId="77777777" w:rsidR="007C3880" w:rsidRPr="007C3880" w:rsidRDefault="007C3880" w:rsidP="007C3880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t>Роутер всё, что делает - это ставит в соответствие URL + метод какому-то конкретному контроллеру, который обработает запрос</w:t>
      </w:r>
    </w:p>
    <w:p w14:paraId="7A66C560" w14:textId="77777777" w:rsid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</w:p>
    <w:p w14:paraId="677C7E35" w14:textId="2E9EC6B8" w:rsid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Pr="007C3880">
        <w:rPr>
          <w:color w:val="000000"/>
          <w:sz w:val="28"/>
          <w:szCs w:val="28"/>
        </w:rPr>
        <w:t>оутеры (маршруты) - это часть самой технологии. Далее отделяем обработку/валидацию запроса от логики для того, чтобы не сваливать всё в одну кучу. </w:t>
      </w:r>
    </w:p>
    <w:p w14:paraId="1C3A5A16" w14:textId="059EBE49" w:rsid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</w:p>
    <w:p w14:paraId="4E003445" w14:textId="77777777" w:rsidR="00020B9F" w:rsidRDefault="007C3880" w:rsidP="00020B9F">
      <w:pPr>
        <w:keepNext/>
        <w:shd w:val="clear" w:color="auto" w:fill="FFFFFF"/>
        <w:ind w:right="135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8BA55C4" wp14:editId="5D5B2052">
            <wp:extent cx="5940425" cy="55213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567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A427" w14:textId="08CA6C5C" w:rsidR="007C3880" w:rsidRPr="00020B9F" w:rsidRDefault="00020B9F" w:rsidP="00020B9F">
      <w:pPr>
        <w:pStyle w:val="ad"/>
        <w:jc w:val="center"/>
        <w:rPr>
          <w:i w:val="0"/>
          <w:color w:val="auto"/>
          <w:sz w:val="28"/>
          <w:szCs w:val="28"/>
        </w:rPr>
      </w:pPr>
      <w:r w:rsidRPr="00020B9F">
        <w:rPr>
          <w:i w:val="0"/>
          <w:color w:val="auto"/>
          <w:sz w:val="28"/>
          <w:szCs w:val="28"/>
        </w:rPr>
        <w:t xml:space="preserve">Рисунок </w:t>
      </w:r>
      <w:r w:rsidRPr="00020B9F">
        <w:rPr>
          <w:i w:val="0"/>
          <w:color w:val="auto"/>
          <w:sz w:val="28"/>
          <w:szCs w:val="28"/>
        </w:rPr>
        <w:fldChar w:fldCharType="begin"/>
      </w:r>
      <w:r w:rsidRPr="00020B9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020B9F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15</w:t>
      </w:r>
      <w:r w:rsidRPr="00020B9F">
        <w:rPr>
          <w:i w:val="0"/>
          <w:color w:val="auto"/>
          <w:sz w:val="28"/>
          <w:szCs w:val="28"/>
        </w:rPr>
        <w:fldChar w:fldCharType="end"/>
      </w:r>
      <w:r w:rsidRPr="00020B9F">
        <w:rPr>
          <w:i w:val="0"/>
          <w:color w:val="auto"/>
          <w:sz w:val="28"/>
          <w:szCs w:val="28"/>
        </w:rPr>
        <w:t xml:space="preserve"> -</w:t>
      </w:r>
    </w:p>
    <w:p w14:paraId="3872FE9E" w14:textId="192E3A73" w:rsidR="007C3880" w:rsidRPr="00374B33" w:rsidRDefault="00374B33" w:rsidP="007C3880">
      <w:pPr>
        <w:shd w:val="clear" w:color="auto" w:fill="FFFFFF"/>
        <w:ind w:right="13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диаграмме показано</w:t>
      </w:r>
      <w:r w:rsidRPr="00374B3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как происходит обработка запроса</w:t>
      </w:r>
      <w:r w:rsidRPr="00374B33">
        <w:rPr>
          <w:color w:val="000000"/>
          <w:sz w:val="28"/>
          <w:szCs w:val="28"/>
        </w:rPr>
        <w:t xml:space="preserve">. </w:t>
      </w:r>
    </w:p>
    <w:p w14:paraId="50179405" w14:textId="2E02B1FD" w:rsidR="007C3880" w:rsidRP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br/>
        <w:t>По сути это паттерн MVC.</w:t>
      </w:r>
    </w:p>
    <w:p w14:paraId="3CB9697A" w14:textId="30103FF8" w:rsidR="007C3880" w:rsidRDefault="007C3880" w:rsidP="007C3880">
      <w:pPr>
        <w:shd w:val="clear" w:color="auto" w:fill="FFFFFF"/>
        <w:spacing w:after="60"/>
        <w:ind w:right="135"/>
        <w:rPr>
          <w:color w:val="000000"/>
          <w:sz w:val="28"/>
          <w:szCs w:val="28"/>
        </w:rPr>
      </w:pPr>
    </w:p>
    <w:p w14:paraId="53A0E3C1" w14:textId="77777777" w:rsidR="000643CB" w:rsidRDefault="007C3880" w:rsidP="007C3880">
      <w:pPr>
        <w:numPr>
          <w:ilvl w:val="0"/>
          <w:numId w:val="35"/>
        </w:numPr>
        <w:shd w:val="clear" w:color="auto" w:fill="FFFFFF"/>
        <w:spacing w:after="60"/>
        <w:ind w:left="0" w:right="13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t>Паттерн MVC является одним из распространенных паттернов, применяемых в веб-приложениях. В том числе он применяется и в приложениях на Node.js.</w:t>
      </w:r>
    </w:p>
    <w:p w14:paraId="3C78893A" w14:textId="77777777" w:rsidR="00020B9F" w:rsidRDefault="000643CB" w:rsidP="00020B9F">
      <w:pPr>
        <w:keepNext/>
        <w:shd w:val="clear" w:color="auto" w:fill="FFFFFF"/>
        <w:spacing w:after="60"/>
        <w:ind w:right="135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DBEB6D6" wp14:editId="7352FF58">
            <wp:extent cx="5940425" cy="37077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567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5AEC" w14:textId="68A2BF3E" w:rsidR="00020B9F" w:rsidRPr="00020B9F" w:rsidRDefault="00020B9F" w:rsidP="00020B9F">
      <w:pPr>
        <w:pStyle w:val="ad"/>
        <w:jc w:val="center"/>
        <w:rPr>
          <w:i w:val="0"/>
          <w:color w:val="auto"/>
          <w:sz w:val="28"/>
          <w:szCs w:val="28"/>
        </w:rPr>
      </w:pPr>
      <w:r w:rsidRPr="00020B9F">
        <w:rPr>
          <w:i w:val="0"/>
          <w:color w:val="auto"/>
          <w:sz w:val="28"/>
          <w:szCs w:val="28"/>
        </w:rPr>
        <w:t xml:space="preserve">Рисунок </w:t>
      </w:r>
      <w:r w:rsidRPr="00020B9F">
        <w:rPr>
          <w:i w:val="0"/>
          <w:color w:val="auto"/>
          <w:sz w:val="28"/>
          <w:szCs w:val="28"/>
        </w:rPr>
        <w:fldChar w:fldCharType="begin"/>
      </w:r>
      <w:r w:rsidRPr="00020B9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020B9F">
        <w:rPr>
          <w:i w:val="0"/>
          <w:color w:val="auto"/>
          <w:sz w:val="28"/>
          <w:szCs w:val="28"/>
        </w:rPr>
        <w:fldChar w:fldCharType="separate"/>
      </w:r>
      <w:r w:rsidRPr="00020B9F">
        <w:rPr>
          <w:i w:val="0"/>
          <w:noProof/>
          <w:color w:val="auto"/>
          <w:sz w:val="28"/>
          <w:szCs w:val="28"/>
        </w:rPr>
        <w:t>16</w:t>
      </w:r>
      <w:r w:rsidRPr="00020B9F">
        <w:rPr>
          <w:i w:val="0"/>
          <w:color w:val="auto"/>
          <w:sz w:val="28"/>
          <w:szCs w:val="28"/>
        </w:rPr>
        <w:fldChar w:fldCharType="end"/>
      </w:r>
      <w:r w:rsidRPr="00020B9F">
        <w:rPr>
          <w:i w:val="0"/>
          <w:color w:val="auto"/>
          <w:sz w:val="28"/>
          <w:szCs w:val="28"/>
        </w:rPr>
        <w:t xml:space="preserve"> -</w:t>
      </w:r>
    </w:p>
    <w:p w14:paraId="28B69D2C" w14:textId="5B6B3FB9" w:rsidR="007C3880" w:rsidRPr="007C3880" w:rsidRDefault="007C3880" w:rsidP="000643CB">
      <w:pPr>
        <w:shd w:val="clear" w:color="auto" w:fill="FFFFFF"/>
        <w:spacing w:after="60"/>
        <w:ind w:right="13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Паттерн MVC включает ряд компонентов: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Модели определяют структуру и логику используемых данных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Представления (views) определяет визуальную часть, как данные будут отображаться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Контроллеры обрабатывают входящие http-запросы, используя для обработки модели и представления, и отправляет в ответ клиенту некоторый результат обработки, нередко в виде html-кода.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Система маршрутизация как дополнительный компонент сопоставляет запросы с маршрутами и выбирает для обработки запросов определенный контроллер.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В общем случае, когда к приложению приходит запрос, система маршрутизации выбирает нужный контроллер для обработки запроса. Контроллер обрабатывает запрос. В процессе обработки он может обращаться к данным через модели и для рендеринга ответа использовать представления. Результат обработки контроллера отправляется в ответ клиенту. Нередко ответ представляет html-страницу, которую пользователь видит в своем браузере.</w:t>
      </w:r>
    </w:p>
    <w:p w14:paraId="5618694F" w14:textId="785D20B7" w:rsidR="00785920" w:rsidRPr="007C3880" w:rsidRDefault="00785920" w:rsidP="00122087">
      <w:pPr>
        <w:rPr>
          <w:sz w:val="28"/>
          <w:szCs w:val="28"/>
        </w:rPr>
      </w:pPr>
    </w:p>
    <w:sectPr w:rsidR="00785920" w:rsidRPr="007C38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490062" w14:textId="77777777" w:rsidR="00207649" w:rsidRDefault="00207649" w:rsidP="006B6C06">
      <w:r>
        <w:separator/>
      </w:r>
    </w:p>
  </w:endnote>
  <w:endnote w:type="continuationSeparator" w:id="0">
    <w:p w14:paraId="0C40C925" w14:textId="77777777" w:rsidR="00207649" w:rsidRDefault="00207649" w:rsidP="006B6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roman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altName w:val="MS Mincho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FAE1FF" w14:textId="77777777" w:rsidR="00207649" w:rsidRDefault="00207649" w:rsidP="006B6C06">
      <w:r>
        <w:separator/>
      </w:r>
    </w:p>
  </w:footnote>
  <w:footnote w:type="continuationSeparator" w:id="0">
    <w:p w14:paraId="74C8452B" w14:textId="77777777" w:rsidR="00207649" w:rsidRDefault="00207649" w:rsidP="006B6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8474C834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0"/>
        </w:tabs>
        <w:ind w:left="1080" w:hanging="72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1CE65B7"/>
    <w:multiLevelType w:val="multilevel"/>
    <w:tmpl w:val="BD28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34276D"/>
    <w:multiLevelType w:val="hybridMultilevel"/>
    <w:tmpl w:val="1EC4B0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6C13A0"/>
    <w:multiLevelType w:val="multilevel"/>
    <w:tmpl w:val="31920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4508E3"/>
    <w:multiLevelType w:val="multilevel"/>
    <w:tmpl w:val="16E839B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84155C4"/>
    <w:multiLevelType w:val="hybridMultilevel"/>
    <w:tmpl w:val="393654E0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0942667E"/>
    <w:multiLevelType w:val="hybridMultilevel"/>
    <w:tmpl w:val="59300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8D677D"/>
    <w:multiLevelType w:val="multilevel"/>
    <w:tmpl w:val="C1521F9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1" w15:restartNumberingAfterBreak="0">
    <w:nsid w:val="0FFF5E9C"/>
    <w:multiLevelType w:val="hybridMultilevel"/>
    <w:tmpl w:val="DC32F56C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103C0133"/>
    <w:multiLevelType w:val="hybridMultilevel"/>
    <w:tmpl w:val="67C68372"/>
    <w:lvl w:ilvl="0" w:tplc="04190001">
      <w:start w:val="1"/>
      <w:numFmt w:val="bullet"/>
      <w:pStyle w:val="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940493"/>
    <w:multiLevelType w:val="multilevel"/>
    <w:tmpl w:val="76504B8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4" w15:restartNumberingAfterBreak="0">
    <w:nsid w:val="1BFD6685"/>
    <w:multiLevelType w:val="multilevel"/>
    <w:tmpl w:val="8C1463D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5" w15:restartNumberingAfterBreak="0">
    <w:nsid w:val="299208DE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6" w15:restartNumberingAfterBreak="0">
    <w:nsid w:val="29C65465"/>
    <w:multiLevelType w:val="hybridMultilevel"/>
    <w:tmpl w:val="FE767D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C410587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8" w15:restartNumberingAfterBreak="0">
    <w:nsid w:val="31147B4A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9" w15:restartNumberingAfterBreak="0">
    <w:nsid w:val="386F4398"/>
    <w:multiLevelType w:val="multilevel"/>
    <w:tmpl w:val="707A58A0"/>
    <w:lvl w:ilvl="0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1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45" w:hanging="2160"/>
      </w:pPr>
      <w:rPr>
        <w:rFonts w:hint="default"/>
      </w:rPr>
    </w:lvl>
  </w:abstractNum>
  <w:abstractNum w:abstractNumId="20" w15:restartNumberingAfterBreak="0">
    <w:nsid w:val="3E3115AF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1" w15:restartNumberingAfterBreak="0">
    <w:nsid w:val="431A7C72"/>
    <w:multiLevelType w:val="multilevel"/>
    <w:tmpl w:val="DBFAA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473DF7"/>
    <w:multiLevelType w:val="hybridMultilevel"/>
    <w:tmpl w:val="393654E0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50C31C52"/>
    <w:multiLevelType w:val="multilevel"/>
    <w:tmpl w:val="6852A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9E63D5"/>
    <w:multiLevelType w:val="multilevel"/>
    <w:tmpl w:val="E94824F2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"/>
      <w:isLgl/>
      <w:lvlText w:val="%1.%2"/>
      <w:lvlJc w:val="left"/>
      <w:pPr>
        <w:ind w:left="108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77567DE"/>
    <w:multiLevelType w:val="multilevel"/>
    <w:tmpl w:val="028CF6E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6" w15:restartNumberingAfterBreak="0">
    <w:nsid w:val="5DCC1C97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7" w15:restartNumberingAfterBreak="0">
    <w:nsid w:val="63782E34"/>
    <w:multiLevelType w:val="multilevel"/>
    <w:tmpl w:val="7B82C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9B7E73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9" w15:restartNumberingAfterBreak="0">
    <w:nsid w:val="686C3F86"/>
    <w:multiLevelType w:val="hybridMultilevel"/>
    <w:tmpl w:val="97564CC8"/>
    <w:lvl w:ilvl="0" w:tplc="11F076A4">
      <w:start w:val="1"/>
      <w:numFmt w:val="decimal"/>
      <w:lvlText w:val="%1."/>
      <w:lvlJc w:val="left"/>
      <w:pPr>
        <w:ind w:left="1400" w:hanging="360"/>
      </w:pPr>
      <w:rPr>
        <w:rFonts w:hint="default"/>
        <w:color w:val="auto"/>
      </w:rPr>
    </w:lvl>
    <w:lvl w:ilvl="1" w:tplc="9716B4FE">
      <w:start w:val="1"/>
      <w:numFmt w:val="bullet"/>
      <w:lvlText w:val=""/>
      <w:lvlJc w:val="left"/>
      <w:pPr>
        <w:ind w:left="212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6B921CCD"/>
    <w:multiLevelType w:val="hybridMultilevel"/>
    <w:tmpl w:val="B44C7056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1" w15:restartNumberingAfterBreak="0">
    <w:nsid w:val="74F933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5550D57"/>
    <w:multiLevelType w:val="multilevel"/>
    <w:tmpl w:val="CFAA5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DD7609"/>
    <w:multiLevelType w:val="multilevel"/>
    <w:tmpl w:val="03FE828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4" w15:restartNumberingAfterBreak="0">
    <w:nsid w:val="7E4E413C"/>
    <w:multiLevelType w:val="hybridMultilevel"/>
    <w:tmpl w:val="CED087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4"/>
  </w:num>
  <w:num w:numId="3">
    <w:abstractNumId w:val="9"/>
  </w:num>
  <w:num w:numId="4">
    <w:abstractNumId w:val="2"/>
  </w:num>
  <w:num w:numId="5">
    <w:abstractNumId w:val="0"/>
  </w:num>
  <w:num w:numId="6">
    <w:abstractNumId w:val="1"/>
  </w:num>
  <w:num w:numId="7">
    <w:abstractNumId w:val="3"/>
  </w:num>
  <w:num w:numId="8">
    <w:abstractNumId w:val="13"/>
  </w:num>
  <w:num w:numId="9">
    <w:abstractNumId w:val="33"/>
  </w:num>
  <w:num w:numId="10">
    <w:abstractNumId w:val="7"/>
  </w:num>
  <w:num w:numId="11">
    <w:abstractNumId w:val="10"/>
  </w:num>
  <w:num w:numId="12">
    <w:abstractNumId w:val="25"/>
  </w:num>
  <w:num w:numId="13">
    <w:abstractNumId w:val="16"/>
  </w:num>
  <w:num w:numId="14">
    <w:abstractNumId w:val="14"/>
  </w:num>
  <w:num w:numId="15">
    <w:abstractNumId w:val="31"/>
  </w:num>
  <w:num w:numId="16">
    <w:abstractNumId w:val="28"/>
  </w:num>
  <w:num w:numId="17">
    <w:abstractNumId w:val="26"/>
  </w:num>
  <w:num w:numId="18">
    <w:abstractNumId w:val="22"/>
  </w:num>
  <w:num w:numId="19">
    <w:abstractNumId w:val="19"/>
  </w:num>
  <w:num w:numId="20">
    <w:abstractNumId w:val="29"/>
  </w:num>
  <w:num w:numId="21">
    <w:abstractNumId w:val="30"/>
  </w:num>
  <w:num w:numId="22">
    <w:abstractNumId w:val="8"/>
  </w:num>
  <w:num w:numId="23">
    <w:abstractNumId w:val="32"/>
  </w:num>
  <w:num w:numId="24">
    <w:abstractNumId w:val="5"/>
  </w:num>
  <w:num w:numId="25">
    <w:abstractNumId w:val="18"/>
  </w:num>
  <w:num w:numId="26">
    <w:abstractNumId w:val="11"/>
  </w:num>
  <w:num w:numId="27">
    <w:abstractNumId w:val="6"/>
  </w:num>
  <w:num w:numId="28">
    <w:abstractNumId w:val="23"/>
  </w:num>
  <w:num w:numId="29">
    <w:abstractNumId w:val="15"/>
  </w:num>
  <w:num w:numId="30">
    <w:abstractNumId w:val="17"/>
  </w:num>
  <w:num w:numId="31">
    <w:abstractNumId w:val="20"/>
  </w:num>
  <w:num w:numId="32">
    <w:abstractNumId w:val="21"/>
  </w:num>
  <w:num w:numId="33">
    <w:abstractNumId w:val="27"/>
  </w:num>
  <w:num w:numId="34">
    <w:abstractNumId w:val="24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463"/>
    <w:rsid w:val="00020B9F"/>
    <w:rsid w:val="00023C23"/>
    <w:rsid w:val="00052F3C"/>
    <w:rsid w:val="000643CB"/>
    <w:rsid w:val="00094035"/>
    <w:rsid w:val="00100791"/>
    <w:rsid w:val="0012130F"/>
    <w:rsid w:val="00122087"/>
    <w:rsid w:val="00134036"/>
    <w:rsid w:val="00141F7E"/>
    <w:rsid w:val="001B5F6A"/>
    <w:rsid w:val="001D2D59"/>
    <w:rsid w:val="001D71BE"/>
    <w:rsid w:val="00207649"/>
    <w:rsid w:val="00236A28"/>
    <w:rsid w:val="002460A4"/>
    <w:rsid w:val="002533BD"/>
    <w:rsid w:val="00282D05"/>
    <w:rsid w:val="002E26CF"/>
    <w:rsid w:val="0032704C"/>
    <w:rsid w:val="00374B33"/>
    <w:rsid w:val="003A0F13"/>
    <w:rsid w:val="003A48AC"/>
    <w:rsid w:val="003A5A6C"/>
    <w:rsid w:val="003B0D37"/>
    <w:rsid w:val="003C1B96"/>
    <w:rsid w:val="00422FE4"/>
    <w:rsid w:val="00445463"/>
    <w:rsid w:val="00470994"/>
    <w:rsid w:val="004A76A4"/>
    <w:rsid w:val="004B26D1"/>
    <w:rsid w:val="00506CDA"/>
    <w:rsid w:val="00511F99"/>
    <w:rsid w:val="0051693E"/>
    <w:rsid w:val="00524302"/>
    <w:rsid w:val="00542691"/>
    <w:rsid w:val="005639AE"/>
    <w:rsid w:val="00590862"/>
    <w:rsid w:val="005A0DFB"/>
    <w:rsid w:val="005D04F5"/>
    <w:rsid w:val="005D1CC3"/>
    <w:rsid w:val="00660E4B"/>
    <w:rsid w:val="006B6C06"/>
    <w:rsid w:val="006F136C"/>
    <w:rsid w:val="00706744"/>
    <w:rsid w:val="00734B83"/>
    <w:rsid w:val="00756CDE"/>
    <w:rsid w:val="00765954"/>
    <w:rsid w:val="0077603B"/>
    <w:rsid w:val="00785920"/>
    <w:rsid w:val="007C3880"/>
    <w:rsid w:val="007C4CD9"/>
    <w:rsid w:val="007F255C"/>
    <w:rsid w:val="008006A9"/>
    <w:rsid w:val="008168E0"/>
    <w:rsid w:val="00832634"/>
    <w:rsid w:val="008A7265"/>
    <w:rsid w:val="008C5AD0"/>
    <w:rsid w:val="009050DD"/>
    <w:rsid w:val="009627FE"/>
    <w:rsid w:val="00966058"/>
    <w:rsid w:val="009733EE"/>
    <w:rsid w:val="009A49AC"/>
    <w:rsid w:val="009F039C"/>
    <w:rsid w:val="00A07AD2"/>
    <w:rsid w:val="00A66C4F"/>
    <w:rsid w:val="00A711BD"/>
    <w:rsid w:val="00AD1794"/>
    <w:rsid w:val="00B01ADB"/>
    <w:rsid w:val="00B06087"/>
    <w:rsid w:val="00B35F3E"/>
    <w:rsid w:val="00BB7008"/>
    <w:rsid w:val="00BC0B39"/>
    <w:rsid w:val="00BD1785"/>
    <w:rsid w:val="00C14A61"/>
    <w:rsid w:val="00C20374"/>
    <w:rsid w:val="00C453F8"/>
    <w:rsid w:val="00C46985"/>
    <w:rsid w:val="00CA3803"/>
    <w:rsid w:val="00CB20AA"/>
    <w:rsid w:val="00CF1059"/>
    <w:rsid w:val="00D068BA"/>
    <w:rsid w:val="00D32878"/>
    <w:rsid w:val="00DB20B6"/>
    <w:rsid w:val="00DE5B54"/>
    <w:rsid w:val="00E02A7E"/>
    <w:rsid w:val="00EA51C0"/>
    <w:rsid w:val="00F4649A"/>
    <w:rsid w:val="00FB3467"/>
    <w:rsid w:val="00FB48D4"/>
    <w:rsid w:val="00FD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0D098"/>
  <w15:chartTrackingRefBased/>
  <w15:docId w15:val="{C9A2C0EA-77DD-49C5-A507-437EEE056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B48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1"/>
    <w:link w:val="11"/>
    <w:qFormat/>
    <w:rsid w:val="009733EE"/>
    <w:pPr>
      <w:keepNext/>
      <w:numPr>
        <w:numId w:val="1"/>
      </w:numPr>
      <w:suppressAutoHyphens/>
      <w:spacing w:before="240" w:after="120"/>
      <w:outlineLvl w:val="0"/>
    </w:pPr>
    <w:rPr>
      <w:rFonts w:ascii="Liberation Sans" w:eastAsia="Microsoft YaHei" w:hAnsi="Liberation Sans" w:cs="Arial Unicode MS"/>
      <w:b/>
      <w:bCs/>
      <w:kern w:val="2"/>
      <w:sz w:val="36"/>
      <w:szCs w:val="36"/>
      <w:lang w:eastAsia="zh-CN" w:bidi="hi-IN"/>
    </w:rPr>
  </w:style>
  <w:style w:type="paragraph" w:styleId="2">
    <w:name w:val="heading 2"/>
    <w:basedOn w:val="a0"/>
    <w:next w:val="a0"/>
    <w:link w:val="20"/>
    <w:uiPriority w:val="9"/>
    <w:unhideWhenUsed/>
    <w:qFormat/>
    <w:rsid w:val="00EA51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link w:val="a6"/>
    <w:uiPriority w:val="34"/>
    <w:qFormat/>
    <w:rsid w:val="009A49AC"/>
    <w:pPr>
      <w:ind w:left="720"/>
      <w:contextualSpacing/>
    </w:pPr>
  </w:style>
  <w:style w:type="paragraph" w:customStyle="1" w:styleId="12">
    <w:name w:val="Абзац списка1"/>
    <w:basedOn w:val="a0"/>
    <w:rsid w:val="00BD1785"/>
    <w:pPr>
      <w:suppressAutoHyphens/>
      <w:spacing w:after="200"/>
      <w:ind w:left="720"/>
      <w:contextualSpacing/>
    </w:pPr>
    <w:rPr>
      <w:rFonts w:ascii="Liberation Serif" w:eastAsia="SimSun" w:hAnsi="Liberation Serif" w:cs="Arial Unicode MS"/>
      <w:kern w:val="2"/>
      <w:lang w:eastAsia="zh-CN" w:bidi="hi-IN"/>
    </w:rPr>
  </w:style>
  <w:style w:type="paragraph" w:customStyle="1" w:styleId="21">
    <w:name w:val="Абзац списка2"/>
    <w:basedOn w:val="a0"/>
    <w:rsid w:val="009733EE"/>
    <w:pPr>
      <w:suppressAutoHyphens/>
      <w:spacing w:after="200"/>
      <w:ind w:left="720"/>
      <w:contextualSpacing/>
    </w:pPr>
    <w:rPr>
      <w:rFonts w:ascii="Liberation Serif" w:eastAsia="SimSun" w:hAnsi="Liberation Serif" w:cs="Arial Unicode MS"/>
      <w:kern w:val="2"/>
      <w:lang w:eastAsia="zh-CN" w:bidi="hi-IN"/>
    </w:rPr>
  </w:style>
  <w:style w:type="character" w:customStyle="1" w:styleId="11">
    <w:name w:val="Заголовок 1 Знак"/>
    <w:basedOn w:val="a2"/>
    <w:link w:val="1"/>
    <w:rsid w:val="009733EE"/>
    <w:rPr>
      <w:rFonts w:ascii="Liberation Sans" w:eastAsia="Microsoft YaHei" w:hAnsi="Liberation Sans" w:cs="Arial Unicode MS"/>
      <w:b/>
      <w:bCs/>
      <w:kern w:val="2"/>
      <w:sz w:val="36"/>
      <w:szCs w:val="36"/>
      <w:lang w:eastAsia="zh-CN" w:bidi="hi-IN"/>
    </w:rPr>
  </w:style>
  <w:style w:type="paragraph" w:styleId="a1">
    <w:name w:val="Body Text"/>
    <w:basedOn w:val="a0"/>
    <w:link w:val="a7"/>
    <w:rsid w:val="009733EE"/>
    <w:pPr>
      <w:suppressAutoHyphens/>
      <w:spacing w:after="140" w:line="288" w:lineRule="auto"/>
    </w:pPr>
    <w:rPr>
      <w:rFonts w:ascii="Liberation Serif" w:eastAsia="SimSun" w:hAnsi="Liberation Serif" w:cs="Arial Unicode MS"/>
      <w:kern w:val="2"/>
      <w:lang w:eastAsia="zh-CN" w:bidi="hi-IN"/>
    </w:rPr>
  </w:style>
  <w:style w:type="character" w:customStyle="1" w:styleId="a7">
    <w:name w:val="Основной текст Знак"/>
    <w:basedOn w:val="a2"/>
    <w:link w:val="a1"/>
    <w:rsid w:val="009733EE"/>
    <w:rPr>
      <w:rFonts w:ascii="Liberation Serif" w:eastAsia="SimSun" w:hAnsi="Liberation Serif" w:cs="Arial Unicode MS"/>
      <w:kern w:val="2"/>
      <w:sz w:val="24"/>
      <w:szCs w:val="24"/>
      <w:lang w:eastAsia="zh-CN" w:bidi="hi-IN"/>
    </w:rPr>
  </w:style>
  <w:style w:type="paragraph" w:styleId="a8">
    <w:name w:val="No Spacing"/>
    <w:uiPriority w:val="1"/>
    <w:qFormat/>
    <w:rsid w:val="00756CDE"/>
    <w:pPr>
      <w:spacing w:after="0" w:line="240" w:lineRule="auto"/>
    </w:pPr>
  </w:style>
  <w:style w:type="table" w:styleId="a9">
    <w:name w:val="Table Grid"/>
    <w:basedOn w:val="a3"/>
    <w:uiPriority w:val="39"/>
    <w:rsid w:val="00121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0"/>
    <w:uiPriority w:val="99"/>
    <w:semiHidden/>
    <w:unhideWhenUsed/>
    <w:rsid w:val="00C46985"/>
    <w:pPr>
      <w:spacing w:before="100" w:beforeAutospacing="1" w:after="100" w:afterAutospacing="1"/>
    </w:pPr>
  </w:style>
  <w:style w:type="paragraph" w:customStyle="1" w:styleId="ab">
    <w:name w:val="Курсовая"/>
    <w:basedOn w:val="a0"/>
    <w:link w:val="ac"/>
    <w:qFormat/>
    <w:rsid w:val="00470994"/>
    <w:pPr>
      <w:spacing w:line="360" w:lineRule="auto"/>
      <w:ind w:firstLine="680"/>
      <w:jc w:val="both"/>
    </w:pPr>
    <w:rPr>
      <w:sz w:val="28"/>
    </w:rPr>
  </w:style>
  <w:style w:type="character" w:customStyle="1" w:styleId="ac">
    <w:name w:val="Курсовая Знак"/>
    <w:basedOn w:val="a2"/>
    <w:link w:val="ab"/>
    <w:rsid w:val="00470994"/>
    <w:rPr>
      <w:rFonts w:ascii="Times New Roman" w:hAnsi="Times New Roman"/>
      <w:sz w:val="28"/>
    </w:rPr>
  </w:style>
  <w:style w:type="paragraph" w:styleId="ad">
    <w:name w:val="caption"/>
    <w:basedOn w:val="a0"/>
    <w:next w:val="a0"/>
    <w:uiPriority w:val="35"/>
    <w:unhideWhenUsed/>
    <w:qFormat/>
    <w:rsid w:val="009050D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2"/>
    <w:link w:val="2"/>
    <w:uiPriority w:val="9"/>
    <w:rsid w:val="00EA51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end">
    <w:name w:val="end"/>
    <w:basedOn w:val="a0"/>
    <w:rsid w:val="00094035"/>
    <w:pPr>
      <w:spacing w:before="100" w:beforeAutospacing="1" w:after="100" w:afterAutospacing="1"/>
    </w:pPr>
  </w:style>
  <w:style w:type="character" w:styleId="ae">
    <w:name w:val="Hyperlink"/>
    <w:basedOn w:val="a2"/>
    <w:uiPriority w:val="99"/>
    <w:unhideWhenUsed/>
    <w:rsid w:val="00FB48D4"/>
    <w:rPr>
      <w:color w:val="0000FF"/>
      <w:u w:val="single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5D1CC3"/>
    <w:rPr>
      <w:color w:val="605E5C"/>
      <w:shd w:val="clear" w:color="auto" w:fill="E1DFDD"/>
    </w:rPr>
  </w:style>
  <w:style w:type="paragraph" w:customStyle="1" w:styleId="10">
    <w:name w:val="1. Заголовок"/>
    <w:basedOn w:val="a5"/>
    <w:link w:val="14"/>
    <w:qFormat/>
    <w:rsid w:val="00966058"/>
    <w:pPr>
      <w:numPr>
        <w:numId w:val="34"/>
      </w:numPr>
      <w:spacing w:line="360" w:lineRule="auto"/>
      <w:jc w:val="both"/>
    </w:pPr>
    <w:rPr>
      <w:b/>
      <w:sz w:val="32"/>
      <w:szCs w:val="32"/>
    </w:rPr>
  </w:style>
  <w:style w:type="paragraph" w:customStyle="1" w:styleId="a">
    <w:name w:val="Подзоголовок"/>
    <w:basedOn w:val="ab"/>
    <w:link w:val="af"/>
    <w:qFormat/>
    <w:rsid w:val="00966058"/>
    <w:pPr>
      <w:numPr>
        <w:ilvl w:val="1"/>
        <w:numId w:val="34"/>
      </w:numPr>
    </w:pPr>
    <w:rPr>
      <w:b/>
    </w:rPr>
  </w:style>
  <w:style w:type="character" w:customStyle="1" w:styleId="a6">
    <w:name w:val="Абзац списка Знак"/>
    <w:basedOn w:val="a2"/>
    <w:link w:val="a5"/>
    <w:uiPriority w:val="34"/>
    <w:rsid w:val="0096605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4">
    <w:name w:val="1. Заголовок Знак"/>
    <w:basedOn w:val="a6"/>
    <w:link w:val="10"/>
    <w:rsid w:val="0096605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af0">
    <w:name w:val="TOC Heading"/>
    <w:basedOn w:val="1"/>
    <w:next w:val="a0"/>
    <w:uiPriority w:val="39"/>
    <w:unhideWhenUsed/>
    <w:qFormat/>
    <w:rsid w:val="00CF1059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 w:bidi="ar-SA"/>
    </w:rPr>
  </w:style>
  <w:style w:type="character" w:customStyle="1" w:styleId="af">
    <w:name w:val="Подзоголовок Знак"/>
    <w:basedOn w:val="ac"/>
    <w:link w:val="a"/>
    <w:rsid w:val="009660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22">
    <w:name w:val="toc 2"/>
    <w:basedOn w:val="a0"/>
    <w:next w:val="a0"/>
    <w:autoRedefine/>
    <w:uiPriority w:val="39"/>
    <w:unhideWhenUsed/>
    <w:rsid w:val="00CF105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5">
    <w:name w:val="toc 1"/>
    <w:basedOn w:val="a0"/>
    <w:next w:val="a0"/>
    <w:autoRedefine/>
    <w:uiPriority w:val="39"/>
    <w:unhideWhenUsed/>
    <w:rsid w:val="00CF1059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0"/>
    <w:next w:val="a0"/>
    <w:autoRedefine/>
    <w:uiPriority w:val="39"/>
    <w:unhideWhenUsed/>
    <w:rsid w:val="00CF105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1">
    <w:name w:val="header"/>
    <w:basedOn w:val="a0"/>
    <w:link w:val="af2"/>
    <w:uiPriority w:val="99"/>
    <w:unhideWhenUsed/>
    <w:rsid w:val="006B6C06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uiPriority w:val="99"/>
    <w:rsid w:val="006B6C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0"/>
    <w:link w:val="af4"/>
    <w:uiPriority w:val="99"/>
    <w:unhideWhenUsed/>
    <w:rsid w:val="006B6C06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6B6C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0"/>
    <w:rsid w:val="007C388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2"/>
    <w:rsid w:val="007C38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1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73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3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7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9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78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4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9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8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5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8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1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0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60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6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88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2935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282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867869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97367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2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9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1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6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3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7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21" Type="http://schemas.openxmlformats.org/officeDocument/2006/relationships/image" Target="media/image10.jp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JPG"/><Relationship Id="rId10" Type="http://schemas.openxmlformats.org/officeDocument/2006/relationships/hyperlink" Target="https://www.universe-soft.ru/product/universe_online_zapis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hyperlink" Target="https://www.smschool.ru/?d_tmpl=standart&amp;c_tmpl=prog" TargetMode="External"/><Relationship Id="rId14" Type="http://schemas.openxmlformats.org/officeDocument/2006/relationships/hyperlink" Target="https://www.universe-soft.ru/product/universe_online_zapis/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g"/><Relationship Id="rId30" Type="http://schemas.openxmlformats.org/officeDocument/2006/relationships/image" Target="media/image19.jpeg"/><Relationship Id="rId35" Type="http://schemas.openxmlformats.org/officeDocument/2006/relationships/image" Target="media/image24.JPG"/><Relationship Id="rId8" Type="http://schemas.openxmlformats.org/officeDocument/2006/relationships/hyperlink" Target="https://www.universe-soft.ru/product/universe-krasota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13DCB83-4B00-4264-A9D3-A11966D2C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3666</Words>
  <Characters>20900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Владосий</dc:creator>
  <cp:keywords/>
  <dc:description/>
  <cp:lastModifiedBy>Владосий</cp:lastModifiedBy>
  <cp:revision>2</cp:revision>
  <dcterms:created xsi:type="dcterms:W3CDTF">2020-04-25T09:28:00Z</dcterms:created>
  <dcterms:modified xsi:type="dcterms:W3CDTF">2020-04-25T09:28:00Z</dcterms:modified>
</cp:coreProperties>
</file>